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292" w:type="dxa"/>
        <w:tblInd w:w="8"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ayout w:type="fixed"/>
        <w:tblCellMar>
          <w:top w:w="108" w:type="dxa"/>
          <w:bottom w:w="108" w:type="dxa"/>
        </w:tblCellMar>
        <w:tblLook w:val="0000" w:firstRow="0" w:lastRow="0" w:firstColumn="0" w:lastColumn="0" w:noHBand="0" w:noVBand="0"/>
      </w:tblPr>
      <w:tblGrid>
        <w:gridCol w:w="9292"/>
      </w:tblGrid>
      <w:tr w:rsidR="00B9250B" w:rsidRPr="003A43EB" w14:paraId="0165B432" w14:textId="77777777" w:rsidTr="00DF3518">
        <w:trPr>
          <w:trHeight w:val="23"/>
        </w:trPr>
        <w:tc>
          <w:tcPr>
            <w:tcW w:w="9292" w:type="dxa"/>
            <w:shd w:val="clear" w:color="auto" w:fill="FFFFFF"/>
          </w:tcPr>
          <w:p w14:paraId="0C013DA7" w14:textId="77777777" w:rsidR="00B9250B" w:rsidRPr="003A43EB" w:rsidRDefault="00B9250B" w:rsidP="000C15E9">
            <w:pPr>
              <w:tabs>
                <w:tab w:val="left" w:pos="2268"/>
              </w:tabs>
              <w:autoSpaceDE w:val="0"/>
              <w:snapToGrid w:val="0"/>
              <w:spacing w:after="0" w:line="312" w:lineRule="auto"/>
              <w:jc w:val="center"/>
              <w:rPr>
                <w:b/>
                <w:bCs/>
                <w:lang w:val="en"/>
              </w:rPr>
            </w:pPr>
          </w:p>
          <w:p w14:paraId="26A6F62D" w14:textId="77777777" w:rsidR="00B9250B" w:rsidRPr="003A43EB" w:rsidRDefault="00B9250B" w:rsidP="000C15E9">
            <w:pPr>
              <w:tabs>
                <w:tab w:val="left" w:pos="2268"/>
              </w:tabs>
              <w:autoSpaceDE w:val="0"/>
              <w:spacing w:after="0" w:line="312" w:lineRule="auto"/>
              <w:jc w:val="center"/>
              <w:rPr>
                <w:b/>
                <w:bCs/>
                <w:sz w:val="28"/>
                <w:lang w:val="en"/>
              </w:rPr>
            </w:pPr>
            <w:r w:rsidRPr="003A43EB">
              <w:rPr>
                <w:b/>
                <w:bCs/>
                <w:sz w:val="32"/>
                <w:szCs w:val="32"/>
                <w:lang w:val="en"/>
              </w:rPr>
              <w:t>TR</w:t>
            </w:r>
            <w:r w:rsidRPr="003A43EB">
              <w:rPr>
                <w:b/>
                <w:bCs/>
                <w:sz w:val="32"/>
                <w:szCs w:val="32"/>
                <w:lang w:val="vi-VN"/>
              </w:rPr>
              <w:t>ƯỜNG ĐẠI HỌC CÔNG NGHIỆP VIỆT – HUNG</w:t>
            </w:r>
          </w:p>
          <w:p w14:paraId="6E3EF343" w14:textId="77777777" w:rsidR="00B9250B" w:rsidRPr="003A43EB" w:rsidRDefault="00B9250B" w:rsidP="000C15E9">
            <w:pPr>
              <w:autoSpaceDE w:val="0"/>
              <w:spacing w:after="0" w:line="312" w:lineRule="auto"/>
              <w:jc w:val="center"/>
              <w:rPr>
                <w:b/>
                <w:bCs/>
                <w:lang w:val="en"/>
              </w:rPr>
            </w:pPr>
            <w:r w:rsidRPr="003A43EB">
              <w:rPr>
                <w:b/>
                <w:bCs/>
                <w:sz w:val="28"/>
                <w:lang w:val="en"/>
              </w:rPr>
              <w:t>KHOA: CÔNG NGHỆ THÔNG TIN</w:t>
            </w:r>
          </w:p>
          <w:p w14:paraId="00074628" w14:textId="77777777" w:rsidR="00B9250B" w:rsidRPr="003A43EB" w:rsidRDefault="00B9250B" w:rsidP="000C15E9">
            <w:pPr>
              <w:autoSpaceDE w:val="0"/>
              <w:spacing w:after="0" w:line="312" w:lineRule="auto"/>
              <w:jc w:val="center"/>
              <w:rPr>
                <w:b/>
                <w:bCs/>
                <w:lang w:val="en"/>
              </w:rPr>
            </w:pPr>
          </w:p>
          <w:p w14:paraId="321B26E7" w14:textId="77777777" w:rsidR="00B9250B" w:rsidRPr="003A43EB" w:rsidRDefault="00806D7D" w:rsidP="000C15E9">
            <w:pPr>
              <w:autoSpaceDE w:val="0"/>
              <w:spacing w:after="0" w:line="312" w:lineRule="auto"/>
              <w:jc w:val="center"/>
              <w:rPr>
                <w:b/>
                <w:bCs/>
                <w:lang w:val="en"/>
              </w:rPr>
            </w:pPr>
            <w:r w:rsidRPr="003A43EB">
              <w:rPr>
                <w:noProof/>
              </w:rPr>
              <w:object w:dxaOrig="1635" w:dyaOrig="1125" w14:anchorId="12A0B4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75pt;height:80.25pt" o:ole="" filled="t">
                  <v:fill color2="black"/>
                  <v:imagedata r:id="rId9" o:title=""/>
                </v:shape>
                <o:OLEObject Type="Embed" ProgID="PBrush" ShapeID="_x0000_i1025" DrawAspect="Content" ObjectID="_1707909904" r:id="rId10"/>
              </w:object>
            </w:r>
          </w:p>
          <w:p w14:paraId="408E4406" w14:textId="54DC17F6" w:rsidR="00B9250B" w:rsidRPr="003A43EB" w:rsidRDefault="00085A89" w:rsidP="000C15E9">
            <w:pPr>
              <w:autoSpaceDE w:val="0"/>
              <w:spacing w:after="0" w:line="312" w:lineRule="auto"/>
              <w:jc w:val="center"/>
              <w:rPr>
                <w:b/>
                <w:bCs/>
                <w:lang w:val="en"/>
              </w:rPr>
            </w:pPr>
            <w:r>
              <w:rPr>
                <w:b/>
                <w:bCs/>
                <w:sz w:val="28"/>
                <w:lang w:val="en"/>
              </w:rPr>
              <w:t>ĐẶNG VĂN VƯỢNG - 1900615</w:t>
            </w:r>
          </w:p>
          <w:p w14:paraId="4C571F27" w14:textId="77777777" w:rsidR="00B9250B" w:rsidRPr="003A43EB" w:rsidRDefault="00B9250B" w:rsidP="008E7E41">
            <w:pPr>
              <w:autoSpaceDE w:val="0"/>
              <w:spacing w:after="0" w:line="312" w:lineRule="auto"/>
              <w:rPr>
                <w:b/>
                <w:bCs/>
                <w:lang w:val="en"/>
              </w:rPr>
            </w:pPr>
          </w:p>
          <w:p w14:paraId="4552F3CF" w14:textId="77777777" w:rsidR="00B9250B" w:rsidRPr="003A43EB" w:rsidRDefault="00B9250B" w:rsidP="000C15E9">
            <w:pPr>
              <w:autoSpaceDE w:val="0"/>
              <w:spacing w:after="0" w:line="312" w:lineRule="auto"/>
              <w:jc w:val="center"/>
              <w:rPr>
                <w:b/>
                <w:bCs/>
                <w:lang w:val="en"/>
              </w:rPr>
            </w:pPr>
          </w:p>
          <w:p w14:paraId="1A602178" w14:textId="77777777" w:rsidR="00B9250B" w:rsidRDefault="001B011D" w:rsidP="000C15E9">
            <w:pPr>
              <w:autoSpaceDE w:val="0"/>
              <w:spacing w:after="0" w:line="312" w:lineRule="auto"/>
              <w:jc w:val="center"/>
              <w:rPr>
                <w:b/>
                <w:bCs/>
                <w:sz w:val="56"/>
                <w:lang w:val="en"/>
              </w:rPr>
            </w:pPr>
            <w:r>
              <w:rPr>
                <w:b/>
                <w:bCs/>
                <w:sz w:val="56"/>
                <w:lang w:val="en"/>
              </w:rPr>
              <w:t>BÁO CÁO</w:t>
            </w:r>
          </w:p>
          <w:p w14:paraId="74F0C731" w14:textId="77777777" w:rsidR="001B011D" w:rsidRPr="003A43EB" w:rsidRDefault="001B011D" w:rsidP="000C15E9">
            <w:pPr>
              <w:autoSpaceDE w:val="0"/>
              <w:spacing w:after="0" w:line="312" w:lineRule="auto"/>
              <w:jc w:val="center"/>
              <w:rPr>
                <w:b/>
                <w:bCs/>
                <w:lang w:val="en"/>
              </w:rPr>
            </w:pPr>
            <w:r>
              <w:rPr>
                <w:b/>
                <w:bCs/>
                <w:sz w:val="56"/>
                <w:lang w:val="en"/>
              </w:rPr>
              <w:t>THỰC TẾ NGHỀ NGHIỆP</w:t>
            </w:r>
          </w:p>
          <w:p w14:paraId="7A0E115A" w14:textId="77777777" w:rsidR="00B9250B" w:rsidRPr="003A43EB" w:rsidRDefault="00B9250B" w:rsidP="008E7E41">
            <w:pPr>
              <w:autoSpaceDE w:val="0"/>
              <w:spacing w:after="0" w:line="312" w:lineRule="auto"/>
              <w:rPr>
                <w:b/>
                <w:bCs/>
                <w:lang w:val="en"/>
              </w:rPr>
            </w:pPr>
          </w:p>
          <w:p w14:paraId="08BC92F9" w14:textId="77777777" w:rsidR="00B9250B" w:rsidRPr="003A43EB" w:rsidRDefault="00B9250B" w:rsidP="000C15E9">
            <w:pPr>
              <w:autoSpaceDE w:val="0"/>
              <w:spacing w:after="0" w:line="312" w:lineRule="auto"/>
              <w:jc w:val="center"/>
              <w:rPr>
                <w:b/>
                <w:bCs/>
                <w:lang w:val="en"/>
              </w:rPr>
            </w:pPr>
          </w:p>
          <w:p w14:paraId="455F216A" w14:textId="77777777" w:rsidR="00B9250B" w:rsidRPr="003A43EB" w:rsidRDefault="00B9250B" w:rsidP="000C15E9">
            <w:pPr>
              <w:autoSpaceDE w:val="0"/>
              <w:spacing w:after="0" w:line="312" w:lineRule="auto"/>
              <w:jc w:val="center"/>
              <w:rPr>
                <w:b/>
                <w:bCs/>
                <w:lang w:val="en"/>
              </w:rPr>
            </w:pPr>
          </w:p>
          <w:p w14:paraId="6D91B9DE" w14:textId="77777777" w:rsidR="00B9250B" w:rsidRPr="003A43EB" w:rsidRDefault="00B9250B" w:rsidP="000C15E9">
            <w:pPr>
              <w:autoSpaceDE w:val="0"/>
              <w:spacing w:after="0" w:line="312" w:lineRule="auto"/>
              <w:jc w:val="center"/>
              <w:rPr>
                <w:b/>
                <w:bCs/>
                <w:lang w:val="en"/>
              </w:rPr>
            </w:pPr>
          </w:p>
          <w:p w14:paraId="0A947C1A" w14:textId="77777777" w:rsidR="00B9250B" w:rsidRPr="003A43EB" w:rsidRDefault="00B9250B" w:rsidP="000C15E9">
            <w:pPr>
              <w:autoSpaceDE w:val="0"/>
              <w:spacing w:after="0" w:line="312" w:lineRule="auto"/>
              <w:jc w:val="center"/>
              <w:rPr>
                <w:b/>
                <w:bCs/>
                <w:lang w:val="en"/>
              </w:rPr>
            </w:pPr>
            <w:r w:rsidRPr="003A43EB">
              <w:rPr>
                <w:b/>
                <w:sz w:val="36"/>
                <w:lang w:val="en"/>
              </w:rPr>
              <w:t>CHUYÊN NGÀNH: CÔNG NGHỆ THÔNG TIN</w:t>
            </w:r>
          </w:p>
          <w:p w14:paraId="7D69AE0F" w14:textId="77777777" w:rsidR="00B9250B" w:rsidRPr="003A43EB" w:rsidRDefault="00B9250B" w:rsidP="000C15E9">
            <w:pPr>
              <w:autoSpaceDE w:val="0"/>
              <w:spacing w:after="0" w:line="312" w:lineRule="auto"/>
              <w:jc w:val="center"/>
              <w:rPr>
                <w:b/>
                <w:bCs/>
                <w:lang w:val="en"/>
              </w:rPr>
            </w:pPr>
          </w:p>
          <w:p w14:paraId="62F80CF2" w14:textId="77777777" w:rsidR="001B011D" w:rsidRPr="003A43EB" w:rsidRDefault="001B011D" w:rsidP="008E7E41">
            <w:pPr>
              <w:autoSpaceDE w:val="0"/>
              <w:spacing w:after="0" w:line="312" w:lineRule="auto"/>
              <w:rPr>
                <w:b/>
                <w:bCs/>
                <w:lang w:val="en"/>
              </w:rPr>
            </w:pPr>
          </w:p>
          <w:p w14:paraId="61158A63" w14:textId="77777777" w:rsidR="00B9250B" w:rsidRPr="003A43EB" w:rsidRDefault="00B9250B" w:rsidP="000C15E9">
            <w:pPr>
              <w:autoSpaceDE w:val="0"/>
              <w:spacing w:after="0" w:line="312" w:lineRule="auto"/>
              <w:jc w:val="center"/>
              <w:rPr>
                <w:b/>
                <w:bCs/>
                <w:lang w:val="en"/>
              </w:rPr>
            </w:pPr>
          </w:p>
          <w:p w14:paraId="126AED15" w14:textId="77777777" w:rsidR="00B9250B" w:rsidRPr="003A43EB" w:rsidRDefault="00B9250B" w:rsidP="000C15E9">
            <w:pPr>
              <w:autoSpaceDE w:val="0"/>
              <w:spacing w:after="0" w:line="312" w:lineRule="auto"/>
              <w:jc w:val="center"/>
              <w:rPr>
                <w:b/>
                <w:bCs/>
                <w:lang w:val="en"/>
              </w:rPr>
            </w:pPr>
          </w:p>
          <w:p w14:paraId="2B15EE6F" w14:textId="77777777" w:rsidR="00B9250B" w:rsidRPr="003A43EB" w:rsidRDefault="00B9250B" w:rsidP="000C15E9">
            <w:pPr>
              <w:autoSpaceDE w:val="0"/>
              <w:spacing w:after="0" w:line="312" w:lineRule="auto"/>
              <w:jc w:val="center"/>
              <w:rPr>
                <w:b/>
                <w:bCs/>
                <w:lang w:val="en"/>
              </w:rPr>
            </w:pPr>
          </w:p>
          <w:p w14:paraId="0368EDD2" w14:textId="565B6467" w:rsidR="00B9250B" w:rsidRPr="003A43EB" w:rsidRDefault="00B9250B" w:rsidP="000C15E9">
            <w:pPr>
              <w:autoSpaceDE w:val="0"/>
              <w:spacing w:after="0" w:line="312" w:lineRule="auto"/>
              <w:jc w:val="center"/>
              <w:rPr>
                <w:sz w:val="22"/>
                <w:szCs w:val="22"/>
                <w:lang w:val="en"/>
              </w:rPr>
            </w:pPr>
            <w:r w:rsidRPr="003A43EB">
              <w:rPr>
                <w:b/>
                <w:bCs/>
                <w:sz w:val="28"/>
                <w:szCs w:val="28"/>
                <w:lang w:val="en"/>
              </w:rPr>
              <w:t>HÀ NỘ</w:t>
            </w:r>
            <w:r w:rsidR="00E0550E" w:rsidRPr="003A43EB">
              <w:rPr>
                <w:b/>
                <w:bCs/>
                <w:sz w:val="28"/>
                <w:szCs w:val="28"/>
                <w:lang w:val="en"/>
              </w:rPr>
              <w:t xml:space="preserve">I, NĂM </w:t>
            </w:r>
            <w:r w:rsidR="00003A0D" w:rsidRPr="003A43EB">
              <w:rPr>
                <w:b/>
                <w:bCs/>
                <w:sz w:val="28"/>
                <w:szCs w:val="28"/>
                <w:lang w:val="en"/>
              </w:rPr>
              <w:t>202</w:t>
            </w:r>
            <w:r w:rsidR="00E2411E">
              <w:rPr>
                <w:b/>
                <w:bCs/>
                <w:sz w:val="28"/>
                <w:szCs w:val="28"/>
                <w:lang w:val="en"/>
              </w:rPr>
              <w:t>2</w:t>
            </w:r>
          </w:p>
          <w:p w14:paraId="6B784E6E" w14:textId="77777777" w:rsidR="00B9250B" w:rsidRPr="003A43EB" w:rsidRDefault="00B9250B" w:rsidP="000C15E9">
            <w:pPr>
              <w:autoSpaceDE w:val="0"/>
              <w:spacing w:after="0" w:line="312" w:lineRule="auto"/>
              <w:rPr>
                <w:sz w:val="22"/>
                <w:szCs w:val="22"/>
                <w:lang w:val="en"/>
              </w:rPr>
            </w:pPr>
          </w:p>
        </w:tc>
      </w:tr>
    </w:tbl>
    <w:p w14:paraId="35BE9ABC" w14:textId="77777777" w:rsidR="00B1321B" w:rsidRPr="003A43EB" w:rsidRDefault="00B1321B" w:rsidP="000C15E9">
      <w:pPr>
        <w:autoSpaceDE w:val="0"/>
        <w:spacing w:after="0" w:line="312" w:lineRule="auto"/>
        <w:rPr>
          <w:sz w:val="22"/>
          <w:szCs w:val="22"/>
          <w:lang w:val="en"/>
        </w:rPr>
      </w:pPr>
    </w:p>
    <w:p w14:paraId="6C42FD74" w14:textId="77777777" w:rsidR="00B9250B" w:rsidRPr="003A43EB" w:rsidRDefault="00B9250B" w:rsidP="000C15E9">
      <w:pPr>
        <w:tabs>
          <w:tab w:val="left" w:pos="2268"/>
        </w:tabs>
        <w:autoSpaceDE w:val="0"/>
        <w:spacing w:after="0" w:line="312" w:lineRule="auto"/>
        <w:jc w:val="center"/>
        <w:rPr>
          <w:b/>
          <w:bCs/>
          <w:sz w:val="28"/>
          <w:lang w:val="en"/>
        </w:rPr>
      </w:pPr>
      <w:r w:rsidRPr="003A43EB">
        <w:rPr>
          <w:b/>
          <w:bCs/>
          <w:sz w:val="32"/>
          <w:szCs w:val="32"/>
          <w:lang w:val="en"/>
        </w:rPr>
        <w:t>TR</w:t>
      </w:r>
      <w:r w:rsidRPr="003A43EB">
        <w:rPr>
          <w:b/>
          <w:bCs/>
          <w:sz w:val="32"/>
          <w:szCs w:val="32"/>
          <w:lang w:val="vi-VN"/>
        </w:rPr>
        <w:t>ƯỜNG ĐẠI HỌC CÔNG NGHIỆP VIỆT – HUNG</w:t>
      </w:r>
    </w:p>
    <w:p w14:paraId="61024AAB" w14:textId="77777777" w:rsidR="00B9250B" w:rsidRPr="003A43EB" w:rsidRDefault="00B9250B" w:rsidP="000C15E9">
      <w:pPr>
        <w:autoSpaceDE w:val="0"/>
        <w:spacing w:after="0" w:line="312" w:lineRule="auto"/>
        <w:jc w:val="center"/>
        <w:rPr>
          <w:b/>
          <w:bCs/>
          <w:lang w:val="en"/>
        </w:rPr>
      </w:pPr>
      <w:r w:rsidRPr="003A43EB">
        <w:rPr>
          <w:b/>
          <w:bCs/>
          <w:sz w:val="28"/>
          <w:lang w:val="en"/>
        </w:rPr>
        <w:t>KHOA: CÔNG NGHỆ THÔNG TIN</w:t>
      </w:r>
    </w:p>
    <w:p w14:paraId="617547A0" w14:textId="77777777" w:rsidR="00B9250B" w:rsidRPr="003A43EB" w:rsidRDefault="00B9250B" w:rsidP="008E7E41">
      <w:pPr>
        <w:autoSpaceDE w:val="0"/>
        <w:spacing w:after="0" w:line="312" w:lineRule="auto"/>
        <w:rPr>
          <w:lang w:val="en"/>
        </w:rPr>
      </w:pPr>
    </w:p>
    <w:p w14:paraId="6B49AA0D" w14:textId="77777777" w:rsidR="00B9250B" w:rsidRPr="003A43EB" w:rsidRDefault="00B9250B" w:rsidP="000C15E9">
      <w:pPr>
        <w:autoSpaceDE w:val="0"/>
        <w:spacing w:after="0" w:line="312" w:lineRule="auto"/>
        <w:jc w:val="center"/>
        <w:rPr>
          <w:b/>
          <w:bCs/>
          <w:lang w:val="en"/>
        </w:rPr>
      </w:pPr>
    </w:p>
    <w:p w14:paraId="040DA844" w14:textId="77777777" w:rsidR="00B9250B" w:rsidRPr="003A43EB" w:rsidRDefault="00B9250B" w:rsidP="000C15E9">
      <w:pPr>
        <w:autoSpaceDE w:val="0"/>
        <w:spacing w:after="0" w:line="312" w:lineRule="auto"/>
        <w:jc w:val="center"/>
        <w:rPr>
          <w:b/>
          <w:bCs/>
          <w:lang w:val="en"/>
        </w:rPr>
      </w:pPr>
    </w:p>
    <w:p w14:paraId="1AFCEFC7" w14:textId="77777777" w:rsidR="001B011D" w:rsidRDefault="001B011D" w:rsidP="001B011D">
      <w:pPr>
        <w:autoSpaceDE w:val="0"/>
        <w:spacing w:after="0" w:line="312" w:lineRule="auto"/>
        <w:jc w:val="center"/>
        <w:rPr>
          <w:b/>
          <w:bCs/>
          <w:sz w:val="56"/>
          <w:lang w:val="en"/>
        </w:rPr>
      </w:pPr>
      <w:r>
        <w:rPr>
          <w:b/>
          <w:bCs/>
          <w:sz w:val="56"/>
          <w:lang w:val="en"/>
        </w:rPr>
        <w:t>BÁO CÁO</w:t>
      </w:r>
    </w:p>
    <w:p w14:paraId="74876C2C" w14:textId="77777777" w:rsidR="001B011D" w:rsidRPr="003A43EB" w:rsidRDefault="001B011D" w:rsidP="001B011D">
      <w:pPr>
        <w:autoSpaceDE w:val="0"/>
        <w:spacing w:after="0" w:line="312" w:lineRule="auto"/>
        <w:jc w:val="center"/>
        <w:rPr>
          <w:b/>
          <w:bCs/>
          <w:lang w:val="en"/>
        </w:rPr>
      </w:pPr>
      <w:r>
        <w:rPr>
          <w:b/>
          <w:bCs/>
          <w:sz w:val="56"/>
          <w:lang w:val="en"/>
        </w:rPr>
        <w:t>THỰC TẾ NGHỀ NGHIỆP</w:t>
      </w:r>
    </w:p>
    <w:p w14:paraId="0A4DCDBF" w14:textId="77777777" w:rsidR="00B9250B" w:rsidRPr="003A43EB" w:rsidRDefault="00B9250B" w:rsidP="000C15E9">
      <w:pPr>
        <w:autoSpaceDE w:val="0"/>
        <w:spacing w:after="0" w:line="312" w:lineRule="auto"/>
        <w:jc w:val="center"/>
        <w:rPr>
          <w:b/>
          <w:bCs/>
          <w:lang w:val="en"/>
        </w:rPr>
      </w:pPr>
    </w:p>
    <w:p w14:paraId="16C2E3D6" w14:textId="77777777" w:rsidR="00B9250B" w:rsidRPr="003A43EB" w:rsidRDefault="00B9250B" w:rsidP="008E7E41">
      <w:pPr>
        <w:autoSpaceDE w:val="0"/>
        <w:spacing w:after="0" w:line="312" w:lineRule="auto"/>
        <w:rPr>
          <w:b/>
          <w:bCs/>
          <w:lang w:val="en"/>
        </w:rPr>
      </w:pPr>
    </w:p>
    <w:p w14:paraId="4DAB58FD" w14:textId="77777777" w:rsidR="00B9250B" w:rsidRPr="003A43EB" w:rsidRDefault="00B9250B" w:rsidP="000C15E9">
      <w:pPr>
        <w:autoSpaceDE w:val="0"/>
        <w:spacing w:after="0" w:line="312" w:lineRule="auto"/>
        <w:jc w:val="center"/>
        <w:rPr>
          <w:b/>
          <w:bCs/>
          <w:lang w:val="en"/>
        </w:rPr>
      </w:pPr>
    </w:p>
    <w:p w14:paraId="4181D05B" w14:textId="77777777" w:rsidR="00B9250B" w:rsidRPr="003A43EB" w:rsidRDefault="00B9250B" w:rsidP="000C15E9">
      <w:pPr>
        <w:autoSpaceDE w:val="0"/>
        <w:spacing w:after="0" w:line="312" w:lineRule="auto"/>
        <w:jc w:val="center"/>
        <w:rPr>
          <w:b/>
          <w:bCs/>
          <w:lang w:val="en"/>
        </w:rPr>
      </w:pPr>
      <w:r w:rsidRPr="003A43EB">
        <w:rPr>
          <w:b/>
          <w:sz w:val="36"/>
          <w:lang w:val="en"/>
        </w:rPr>
        <w:t>CHUYÊN NGÀNH: CÔNG NGHỆ THÔNG TIN</w:t>
      </w:r>
    </w:p>
    <w:p w14:paraId="2C2302DC" w14:textId="77777777" w:rsidR="00B9250B" w:rsidRPr="003A43EB" w:rsidRDefault="00B9250B" w:rsidP="000C15E9">
      <w:pPr>
        <w:autoSpaceDE w:val="0"/>
        <w:spacing w:after="0" w:line="312" w:lineRule="auto"/>
        <w:jc w:val="center"/>
        <w:rPr>
          <w:b/>
          <w:bCs/>
          <w:lang w:val="en"/>
        </w:rPr>
      </w:pPr>
    </w:p>
    <w:p w14:paraId="5631768E" w14:textId="77777777" w:rsidR="00B9250B" w:rsidRPr="003A43EB" w:rsidRDefault="00B9250B" w:rsidP="000C15E9">
      <w:pPr>
        <w:autoSpaceDE w:val="0"/>
        <w:spacing w:after="0" w:line="312" w:lineRule="auto"/>
        <w:jc w:val="center"/>
        <w:rPr>
          <w:b/>
          <w:bCs/>
          <w:lang w:val="en"/>
        </w:rPr>
      </w:pPr>
    </w:p>
    <w:p w14:paraId="449030EC" w14:textId="77777777" w:rsidR="00B9250B" w:rsidRPr="003A43EB" w:rsidRDefault="00B9250B" w:rsidP="008E7E41">
      <w:pPr>
        <w:autoSpaceDE w:val="0"/>
        <w:spacing w:after="0" w:line="312" w:lineRule="auto"/>
        <w:rPr>
          <w:b/>
          <w:bCs/>
          <w:lang w:val="en"/>
        </w:rPr>
      </w:pPr>
    </w:p>
    <w:p w14:paraId="6AB1A506" w14:textId="2736F22A" w:rsidR="00B9250B" w:rsidRPr="003A43EB" w:rsidRDefault="00B9250B" w:rsidP="008E7E41">
      <w:pPr>
        <w:tabs>
          <w:tab w:val="left" w:pos="1134"/>
          <w:tab w:val="left" w:pos="3828"/>
        </w:tabs>
        <w:autoSpaceDE w:val="0"/>
        <w:spacing w:after="0" w:line="312" w:lineRule="auto"/>
        <w:ind w:left="576"/>
        <w:rPr>
          <w:b/>
          <w:bCs/>
          <w:sz w:val="28"/>
          <w:szCs w:val="28"/>
          <w:lang w:val="en"/>
        </w:rPr>
      </w:pPr>
      <w:r w:rsidRPr="003A43EB">
        <w:rPr>
          <w:b/>
          <w:bCs/>
          <w:sz w:val="28"/>
          <w:szCs w:val="28"/>
          <w:lang w:val="en"/>
        </w:rPr>
        <w:tab/>
        <w:t>Giáo viên hướng dẫn</w:t>
      </w:r>
      <w:r w:rsidRPr="003A43EB">
        <w:rPr>
          <w:b/>
          <w:bCs/>
          <w:sz w:val="28"/>
          <w:szCs w:val="28"/>
          <w:lang w:val="en"/>
        </w:rPr>
        <w:tab/>
        <w:t xml:space="preserve">: </w:t>
      </w:r>
      <w:r w:rsidR="00085A89">
        <w:rPr>
          <w:b/>
          <w:bCs/>
          <w:sz w:val="28"/>
          <w:szCs w:val="28"/>
          <w:lang w:val="en"/>
        </w:rPr>
        <w:t>Phạm Hồng Long</w:t>
      </w:r>
    </w:p>
    <w:p w14:paraId="3C14C879" w14:textId="01F4F015" w:rsidR="00B9250B" w:rsidRPr="003A43EB" w:rsidRDefault="00B9250B" w:rsidP="008E7E41">
      <w:pPr>
        <w:tabs>
          <w:tab w:val="left" w:pos="1134"/>
          <w:tab w:val="left" w:pos="3828"/>
        </w:tabs>
        <w:autoSpaceDE w:val="0"/>
        <w:spacing w:after="0" w:line="312" w:lineRule="auto"/>
        <w:ind w:left="576"/>
        <w:jc w:val="both"/>
        <w:rPr>
          <w:b/>
          <w:sz w:val="28"/>
          <w:szCs w:val="28"/>
        </w:rPr>
      </w:pPr>
      <w:r w:rsidRPr="003A43EB">
        <w:rPr>
          <w:b/>
          <w:bCs/>
          <w:sz w:val="28"/>
          <w:szCs w:val="28"/>
          <w:lang w:val="en"/>
        </w:rPr>
        <w:tab/>
        <w:t>Họ tên sinh viên</w:t>
      </w:r>
      <w:r w:rsidRPr="003A43EB">
        <w:rPr>
          <w:b/>
          <w:bCs/>
          <w:sz w:val="28"/>
          <w:szCs w:val="28"/>
          <w:lang w:val="en"/>
        </w:rPr>
        <w:tab/>
        <w:t xml:space="preserve">: </w:t>
      </w:r>
      <w:r w:rsidR="00085A89">
        <w:rPr>
          <w:b/>
          <w:bCs/>
          <w:sz w:val="28"/>
          <w:szCs w:val="28"/>
          <w:lang w:val="en"/>
        </w:rPr>
        <w:t>Đặng Văn Vượng</w:t>
      </w:r>
    </w:p>
    <w:p w14:paraId="045B9603" w14:textId="2CAAF94C" w:rsidR="00B9250B" w:rsidRPr="003A43EB" w:rsidRDefault="00B9250B" w:rsidP="008E7E41">
      <w:pPr>
        <w:tabs>
          <w:tab w:val="left" w:pos="1134"/>
          <w:tab w:val="left" w:pos="3828"/>
          <w:tab w:val="left" w:pos="4320"/>
          <w:tab w:val="left" w:pos="5040"/>
          <w:tab w:val="left" w:pos="5775"/>
        </w:tabs>
        <w:autoSpaceDE w:val="0"/>
        <w:spacing w:after="0" w:line="312" w:lineRule="auto"/>
        <w:ind w:left="576"/>
        <w:rPr>
          <w:b/>
          <w:bCs/>
          <w:sz w:val="28"/>
          <w:szCs w:val="28"/>
          <w:lang w:val="en"/>
        </w:rPr>
      </w:pPr>
      <w:r w:rsidRPr="003A43EB">
        <w:rPr>
          <w:b/>
          <w:bCs/>
          <w:sz w:val="28"/>
          <w:szCs w:val="28"/>
          <w:lang w:val="en"/>
        </w:rPr>
        <w:tab/>
        <w:t>Mã sinh viên</w:t>
      </w:r>
      <w:r w:rsidRPr="003A43EB">
        <w:rPr>
          <w:b/>
          <w:bCs/>
          <w:sz w:val="28"/>
          <w:szCs w:val="28"/>
          <w:lang w:val="en"/>
        </w:rPr>
        <w:tab/>
      </w:r>
      <w:r w:rsidR="00FA352D" w:rsidRPr="003A43EB">
        <w:rPr>
          <w:b/>
          <w:bCs/>
          <w:sz w:val="28"/>
          <w:szCs w:val="28"/>
          <w:lang w:val="en"/>
        </w:rPr>
        <w:t xml:space="preserve">: </w:t>
      </w:r>
      <w:r w:rsidR="00085A89">
        <w:rPr>
          <w:b/>
          <w:bCs/>
          <w:sz w:val="28"/>
          <w:szCs w:val="28"/>
          <w:lang w:val="en"/>
        </w:rPr>
        <w:t>1900615</w:t>
      </w:r>
    </w:p>
    <w:p w14:paraId="4896B294" w14:textId="656EDEA4" w:rsidR="000478FD" w:rsidRPr="003A43EB" w:rsidRDefault="00B9250B" w:rsidP="008E7E41">
      <w:pPr>
        <w:spacing w:after="0" w:line="312" w:lineRule="auto"/>
        <w:ind w:left="576"/>
        <w:rPr>
          <w:rFonts w:eastAsia="Times New Roman"/>
          <w:sz w:val="20"/>
          <w:szCs w:val="20"/>
        </w:rPr>
      </w:pPr>
      <w:r w:rsidRPr="003A43EB">
        <w:rPr>
          <w:b/>
          <w:bCs/>
          <w:sz w:val="28"/>
          <w:szCs w:val="28"/>
          <w:lang w:val="en"/>
        </w:rPr>
        <w:tab/>
      </w:r>
      <w:r w:rsidR="000478FD" w:rsidRPr="003A43EB">
        <w:rPr>
          <w:b/>
          <w:bCs/>
          <w:sz w:val="28"/>
          <w:szCs w:val="28"/>
          <w:lang w:val="en"/>
        </w:rPr>
        <w:t xml:space="preserve">      </w:t>
      </w:r>
      <w:r w:rsidRPr="003A43EB">
        <w:rPr>
          <w:b/>
          <w:bCs/>
          <w:sz w:val="28"/>
          <w:szCs w:val="28"/>
          <w:lang w:val="en"/>
        </w:rPr>
        <w:t>Lớp</w:t>
      </w:r>
      <w:r w:rsidRPr="003A43EB">
        <w:rPr>
          <w:b/>
          <w:bCs/>
          <w:sz w:val="28"/>
          <w:szCs w:val="28"/>
          <w:lang w:val="en"/>
        </w:rPr>
        <w:tab/>
      </w:r>
      <w:r w:rsidR="000478FD" w:rsidRPr="003A43EB">
        <w:rPr>
          <w:b/>
          <w:bCs/>
          <w:sz w:val="28"/>
          <w:szCs w:val="28"/>
          <w:lang w:val="en"/>
        </w:rPr>
        <w:tab/>
      </w:r>
      <w:r w:rsidR="000478FD" w:rsidRPr="003A43EB">
        <w:rPr>
          <w:b/>
          <w:bCs/>
          <w:sz w:val="28"/>
          <w:szCs w:val="28"/>
          <w:lang w:val="en"/>
        </w:rPr>
        <w:tab/>
        <w:t xml:space="preserve">   </w:t>
      </w:r>
      <w:r w:rsidRPr="003A43EB">
        <w:rPr>
          <w:b/>
          <w:bCs/>
          <w:sz w:val="28"/>
          <w:szCs w:val="28"/>
          <w:lang w:val="en"/>
        </w:rPr>
        <w:t xml:space="preserve">: </w:t>
      </w:r>
      <w:r w:rsidR="00085A89">
        <w:rPr>
          <w:b/>
          <w:bCs/>
          <w:sz w:val="28"/>
          <w:szCs w:val="28"/>
          <w:lang w:val="en"/>
        </w:rPr>
        <w:t>K4399-CNTT1</w:t>
      </w:r>
    </w:p>
    <w:p w14:paraId="584DA82A" w14:textId="77777777" w:rsidR="00B9250B" w:rsidRDefault="00B9250B" w:rsidP="000C15E9">
      <w:pPr>
        <w:tabs>
          <w:tab w:val="left" w:pos="1134"/>
          <w:tab w:val="left" w:pos="3828"/>
        </w:tabs>
        <w:autoSpaceDE w:val="0"/>
        <w:spacing w:after="0" w:line="312" w:lineRule="auto"/>
        <w:rPr>
          <w:b/>
          <w:bCs/>
          <w:lang w:val="en"/>
        </w:rPr>
      </w:pPr>
    </w:p>
    <w:p w14:paraId="49F15059" w14:textId="77777777" w:rsidR="00B9250B" w:rsidRPr="003A43EB" w:rsidRDefault="00B9250B" w:rsidP="008E7E41">
      <w:pPr>
        <w:tabs>
          <w:tab w:val="left" w:pos="1134"/>
          <w:tab w:val="left" w:pos="5670"/>
        </w:tabs>
        <w:autoSpaceDE w:val="0"/>
        <w:spacing w:after="0" w:line="312" w:lineRule="auto"/>
        <w:rPr>
          <w:b/>
          <w:bCs/>
          <w:lang w:val="en"/>
        </w:rPr>
      </w:pPr>
    </w:p>
    <w:p w14:paraId="40E777CF" w14:textId="170A7A6A" w:rsidR="00B9250B" w:rsidRPr="003A43EB" w:rsidRDefault="000478FD" w:rsidP="008E7E41">
      <w:pPr>
        <w:tabs>
          <w:tab w:val="left" w:pos="1134"/>
          <w:tab w:val="left" w:pos="5670"/>
        </w:tabs>
        <w:autoSpaceDE w:val="0"/>
        <w:spacing w:after="0" w:line="312" w:lineRule="auto"/>
        <w:rPr>
          <w:b/>
          <w:bCs/>
          <w:lang w:val="en"/>
        </w:rPr>
      </w:pPr>
      <w:r w:rsidRPr="003A43EB">
        <w:rPr>
          <w:b/>
          <w:bCs/>
          <w:lang w:val="en"/>
        </w:rPr>
        <w:t xml:space="preserve"> </w:t>
      </w:r>
    </w:p>
    <w:p w14:paraId="0AEC2462" w14:textId="77777777" w:rsidR="00E0550E" w:rsidRPr="003A43EB" w:rsidRDefault="00E0550E" w:rsidP="000C15E9">
      <w:pPr>
        <w:tabs>
          <w:tab w:val="left" w:pos="1134"/>
          <w:tab w:val="left" w:pos="5670"/>
        </w:tabs>
        <w:autoSpaceDE w:val="0"/>
        <w:spacing w:after="0" w:line="312" w:lineRule="auto"/>
        <w:jc w:val="center"/>
        <w:rPr>
          <w:b/>
          <w:bCs/>
          <w:lang w:val="en"/>
        </w:rPr>
      </w:pPr>
    </w:p>
    <w:p w14:paraId="7707A954" w14:textId="00B1078C" w:rsidR="00966DE1" w:rsidRPr="00966DE1" w:rsidRDefault="00B9250B" w:rsidP="00966DE1">
      <w:pPr>
        <w:autoSpaceDE w:val="0"/>
        <w:spacing w:after="0" w:line="312" w:lineRule="auto"/>
        <w:jc w:val="center"/>
        <w:rPr>
          <w:b/>
          <w:bCs/>
          <w:sz w:val="28"/>
          <w:szCs w:val="28"/>
          <w:lang w:val="en"/>
        </w:rPr>
      </w:pPr>
      <w:r w:rsidRPr="003A43EB">
        <w:rPr>
          <w:b/>
          <w:bCs/>
          <w:sz w:val="28"/>
          <w:szCs w:val="28"/>
          <w:lang w:val="en"/>
        </w:rPr>
        <w:t>HÀ NỘ</w:t>
      </w:r>
      <w:r w:rsidR="00E0550E" w:rsidRPr="003A43EB">
        <w:rPr>
          <w:b/>
          <w:bCs/>
          <w:sz w:val="28"/>
          <w:szCs w:val="28"/>
          <w:lang w:val="en"/>
        </w:rPr>
        <w:t xml:space="preserve">I, NĂM </w:t>
      </w:r>
      <w:r w:rsidR="00003A0D" w:rsidRPr="003A43EB">
        <w:rPr>
          <w:b/>
          <w:bCs/>
          <w:sz w:val="28"/>
          <w:szCs w:val="28"/>
          <w:lang w:val="en"/>
        </w:rPr>
        <w:t>202</w:t>
      </w:r>
      <w:r w:rsidR="00E2411E">
        <w:rPr>
          <w:b/>
          <w:bCs/>
          <w:sz w:val="28"/>
          <w:szCs w:val="28"/>
          <w:lang w:val="en"/>
        </w:rPr>
        <w:t>2</w:t>
      </w:r>
      <w:bookmarkStart w:id="0" w:name="_Toc24784961"/>
      <w:r w:rsidR="00CC7DED">
        <w:rPr>
          <w:lang w:val="vi-VN"/>
        </w:rPr>
        <w:br w:type="page"/>
      </w:r>
    </w:p>
    <w:p w14:paraId="20FB795A" w14:textId="47F432DF" w:rsidR="00850999" w:rsidRDefault="00393241" w:rsidP="00757AB8">
      <w:pPr>
        <w:pStyle w:val="TIU"/>
        <w:spacing w:after="240"/>
      </w:pPr>
      <w:bookmarkStart w:id="1" w:name="_Toc97295924"/>
      <w:r w:rsidRPr="0092196A">
        <w:lastRenderedPageBreak/>
        <w:t xml:space="preserve">LỜI </w:t>
      </w:r>
      <w:bookmarkEnd w:id="0"/>
      <w:r w:rsidR="00E0544D" w:rsidRPr="0092196A">
        <w:t>CẢM ƠN</w:t>
      </w:r>
      <w:bookmarkEnd w:id="1"/>
    </w:p>
    <w:p w14:paraId="7E507BA9" w14:textId="40DACE60" w:rsidR="00883FBE" w:rsidRDefault="00883FBE" w:rsidP="00883FBE">
      <w:pPr>
        <w:spacing w:after="120"/>
        <w:jc w:val="both"/>
      </w:pPr>
      <w:r>
        <w:tab/>
      </w:r>
      <w:r w:rsidRPr="00883FBE">
        <w:t>Qua thời gian thực tập và rèn luyện tại công ty OSD bản thận em đã tiế</w:t>
      </w:r>
      <w:r>
        <w:t xml:space="preserve">p thu </w:t>
      </w:r>
      <w:r w:rsidRPr="00883FBE">
        <w:t>được những kiến thức chuyên môn và nghiệp vụ, em nhận thấy giữa lý thuyết và thưc tiễn còn một khoảng cách nhất đị</w:t>
      </w:r>
      <w:r>
        <w:t>nh. Do đó bản thân em cần phải tích lũy thêm kiếm thức để có thể vận dụng vào thực tế.</w:t>
      </w:r>
    </w:p>
    <w:p w14:paraId="397B0E27" w14:textId="2F539F9B" w:rsidR="00883FBE" w:rsidRDefault="00883FBE" w:rsidP="00883FBE">
      <w:pPr>
        <w:spacing w:after="120"/>
        <w:jc w:val="both"/>
      </w:pPr>
      <w:r>
        <w:tab/>
        <w:t>Trong suốt quá trình thực tập và nghiên cứu đề tài của mình em đã may mắn được sự quan, giúp đỡ tận tình củ</w:t>
      </w:r>
      <w:r w:rsidR="008A4CFA">
        <w:t>a t</w:t>
      </w:r>
      <w:r>
        <w:t>hầy Phạm Hồng Long và của các anh chị trong công ty.</w:t>
      </w:r>
    </w:p>
    <w:p w14:paraId="2D249219" w14:textId="668E2076" w:rsidR="00883FBE" w:rsidRDefault="00883FBE" w:rsidP="00883FBE">
      <w:pPr>
        <w:spacing w:after="120"/>
        <w:jc w:val="both"/>
      </w:pPr>
      <w:r>
        <w:tab/>
        <w:t>Nhân dịp này em xin bày tỏ lòng biết ơn đến Ban giám hiệu nhà trường, các thầy cô trong khoa Công Nghệ Thông Tin – Trường Đại Học Công Nghiệp Việt-Hung và cùng Ban lãnh đạo Công ty, cùng toàn thể các anh chị cán bộ nhân sự của công ty OSD.</w:t>
      </w:r>
    </w:p>
    <w:p w14:paraId="07D08BC1" w14:textId="4CBC67BC" w:rsidR="00883FBE" w:rsidRDefault="00883FBE" w:rsidP="00883FBE">
      <w:pPr>
        <w:spacing w:after="120"/>
        <w:jc w:val="both"/>
      </w:pPr>
      <w:r>
        <w:tab/>
        <w:t>Đặc biệt, em xin bày tỏ lòng biết ơn sâu sắc đến thầy giáo Phạm Hồng Long, người đã trực tiếp hướng dẫn em trong suốt quá trình nghiên cứu và thực hiện đề tài này.</w:t>
      </w:r>
    </w:p>
    <w:p w14:paraId="72E46452" w14:textId="29D07532" w:rsidR="00883FBE" w:rsidRDefault="00883FBE" w:rsidP="00883FBE">
      <w:pPr>
        <w:spacing w:after="120"/>
        <w:jc w:val="both"/>
      </w:pPr>
      <w:r>
        <w:tab/>
        <w:t>Cuối cùng, em xin chúc Quý thầy cô trong Trường Đại Học Công Nghiệp Việt – Hung cùng toàn thể ban lãnh đạo và toàn thể các cán bộ</w:t>
      </w:r>
      <w:r w:rsidR="008A4CFA">
        <w:t xml:space="preserve"> nhân viên trong C</w:t>
      </w:r>
      <w:r>
        <w:t>ông ty OSD một sức khỏe dồi dào, và công tác thật tốt.</w:t>
      </w:r>
    </w:p>
    <w:p w14:paraId="69F79860" w14:textId="77B0A9CB" w:rsidR="00883FBE" w:rsidRDefault="00883FBE" w:rsidP="008A4CFA">
      <w:pPr>
        <w:spacing w:after="120"/>
        <w:ind w:left="3600" w:firstLine="720"/>
        <w:jc w:val="center"/>
      </w:pPr>
      <w:r>
        <w:t>Em xin chân thành cảm ơn!</w:t>
      </w:r>
    </w:p>
    <w:p w14:paraId="1C0C1EE8" w14:textId="77777777" w:rsidR="008A4CFA" w:rsidRDefault="008A4CFA" w:rsidP="008A4CFA">
      <w:pPr>
        <w:spacing w:after="120"/>
        <w:ind w:left="3600" w:firstLine="720"/>
        <w:jc w:val="center"/>
      </w:pPr>
    </w:p>
    <w:p w14:paraId="0C3D2BA0" w14:textId="54B76E37" w:rsidR="008A4CFA" w:rsidRDefault="008A4CFA" w:rsidP="008A4CFA">
      <w:pPr>
        <w:spacing w:after="120"/>
        <w:ind w:left="3600" w:firstLine="720"/>
        <w:jc w:val="center"/>
      </w:pPr>
      <w:r>
        <w:t>Sinh viên thực tập</w:t>
      </w:r>
    </w:p>
    <w:p w14:paraId="180A657A" w14:textId="77777777" w:rsidR="008A4CFA" w:rsidRDefault="008A4CFA" w:rsidP="008A4CFA">
      <w:pPr>
        <w:spacing w:after="120"/>
        <w:ind w:left="3600" w:firstLine="720"/>
        <w:jc w:val="center"/>
      </w:pPr>
    </w:p>
    <w:p w14:paraId="61E3BFD3" w14:textId="607A8F29" w:rsidR="008A4CFA" w:rsidRPr="008A4CFA" w:rsidRDefault="008A4CFA" w:rsidP="008A4CFA">
      <w:pPr>
        <w:spacing w:after="120"/>
        <w:ind w:left="3600" w:firstLine="720"/>
        <w:jc w:val="center"/>
        <w:rPr>
          <w:b/>
        </w:rPr>
      </w:pPr>
      <w:r w:rsidRPr="008A4CFA">
        <w:rPr>
          <w:b/>
        </w:rPr>
        <w:t>Đặng Văn Vượng</w:t>
      </w:r>
    </w:p>
    <w:p w14:paraId="6A6B4889" w14:textId="51CEF942" w:rsidR="000365CB" w:rsidRDefault="00790241" w:rsidP="008A4CFA">
      <w:pPr>
        <w:pStyle w:val="TOCHeading"/>
        <w:tabs>
          <w:tab w:val="left" w:pos="0"/>
        </w:tabs>
        <w:spacing w:before="0" w:line="312" w:lineRule="auto"/>
        <w:jc w:val="right"/>
        <w:rPr>
          <w:rFonts w:ascii="Times New Roman" w:hAnsi="Times New Roman"/>
          <w:b w:val="0"/>
          <w:szCs w:val="26"/>
        </w:rPr>
      </w:pPr>
      <w:r>
        <w:rPr>
          <w:rFonts w:ascii="Times New Roman" w:hAnsi="Times New Roman"/>
          <w:szCs w:val="26"/>
        </w:rPr>
        <w:br w:type="page"/>
      </w:r>
    </w:p>
    <w:tbl>
      <w:tblPr>
        <w:tblW w:w="10044" w:type="dxa"/>
        <w:jc w:val="center"/>
        <w:tblLayout w:type="fixed"/>
        <w:tblLook w:val="0000" w:firstRow="0" w:lastRow="0" w:firstColumn="0" w:lastColumn="0" w:noHBand="0" w:noVBand="0"/>
      </w:tblPr>
      <w:tblGrid>
        <w:gridCol w:w="4537"/>
        <w:gridCol w:w="5507"/>
      </w:tblGrid>
      <w:tr w:rsidR="000365CB" w:rsidRPr="003A43EB" w14:paraId="7E4D0A93" w14:textId="77777777" w:rsidTr="00C74DA1">
        <w:trPr>
          <w:trHeight w:val="278"/>
          <w:jc w:val="center"/>
        </w:trPr>
        <w:tc>
          <w:tcPr>
            <w:tcW w:w="4537" w:type="dxa"/>
          </w:tcPr>
          <w:p w14:paraId="30CA9D9E" w14:textId="77777777" w:rsidR="000365CB" w:rsidRPr="003A43EB" w:rsidRDefault="000365CB" w:rsidP="00C74DA1">
            <w:pPr>
              <w:tabs>
                <w:tab w:val="left" w:pos="2268"/>
              </w:tabs>
              <w:spacing w:after="0" w:line="312" w:lineRule="auto"/>
              <w:jc w:val="center"/>
              <w:rPr>
                <w:b/>
                <w:sz w:val="24"/>
                <w:szCs w:val="24"/>
              </w:rPr>
            </w:pPr>
            <w:r w:rsidRPr="003A43EB">
              <w:rPr>
                <w:b/>
                <w:sz w:val="24"/>
                <w:szCs w:val="24"/>
                <w:lang w:val="fr-FR"/>
              </w:rPr>
              <w:lastRenderedPageBreak/>
              <w:br w:type="page"/>
              <w:t xml:space="preserve">TRƯỜNG </w:t>
            </w:r>
            <w:r w:rsidRPr="003A43EB">
              <w:rPr>
                <w:b/>
                <w:sz w:val="24"/>
                <w:szCs w:val="24"/>
              </w:rPr>
              <w:t>ĐHCN VIỆT – HUNG</w:t>
            </w:r>
          </w:p>
          <w:p w14:paraId="680D74D0" w14:textId="0D9DDD08" w:rsidR="000365CB" w:rsidRPr="003A43EB" w:rsidRDefault="000365CB" w:rsidP="00C74DA1">
            <w:pPr>
              <w:tabs>
                <w:tab w:val="left" w:pos="2268"/>
              </w:tabs>
              <w:spacing w:after="0" w:line="312" w:lineRule="auto"/>
              <w:jc w:val="center"/>
              <w:rPr>
                <w:b/>
                <w:spacing w:val="-6"/>
                <w:sz w:val="24"/>
                <w:szCs w:val="24"/>
              </w:rPr>
            </w:pPr>
            <w:r w:rsidRPr="003A43EB">
              <w:rPr>
                <w:b/>
                <w:sz w:val="24"/>
                <w:szCs w:val="24"/>
              </w:rPr>
              <w:t>KHOA:</w:t>
            </w:r>
            <w:r w:rsidR="00E60691">
              <w:rPr>
                <w:b/>
                <w:sz w:val="24"/>
                <w:szCs w:val="24"/>
              </w:rPr>
              <w:t xml:space="preserve"> </w:t>
            </w:r>
            <w:r w:rsidRPr="003A43EB">
              <w:rPr>
                <w:b/>
                <w:sz w:val="24"/>
                <w:szCs w:val="24"/>
              </w:rPr>
              <w:t>CÔNG NGHỆ THÔNG TIN.</w:t>
            </w:r>
          </w:p>
        </w:tc>
        <w:tc>
          <w:tcPr>
            <w:tcW w:w="5507" w:type="dxa"/>
          </w:tcPr>
          <w:p w14:paraId="6747352A" w14:textId="77777777" w:rsidR="000365CB" w:rsidRPr="003A43EB" w:rsidRDefault="00806D7D" w:rsidP="00C74DA1">
            <w:pPr>
              <w:spacing w:after="0" w:line="312" w:lineRule="auto"/>
              <w:jc w:val="center"/>
              <w:rPr>
                <w:b/>
                <w:sz w:val="24"/>
                <w:szCs w:val="24"/>
              </w:rPr>
            </w:pPr>
            <w:r w:rsidRPr="003A43EB">
              <w:rPr>
                <w:noProof/>
              </w:rPr>
              <mc:AlternateContent>
                <mc:Choice Requires="wps">
                  <w:drawing>
                    <wp:anchor distT="0" distB="0" distL="114300" distR="114300" simplePos="0" relativeHeight="251658752" behindDoc="0" locked="0" layoutInCell="1" allowOverlap="1" wp14:anchorId="3A3FDCFD" wp14:editId="3F0D99B8">
                      <wp:simplePos x="0" y="0"/>
                      <wp:positionH relativeFrom="column">
                        <wp:posOffset>6052820</wp:posOffset>
                      </wp:positionH>
                      <wp:positionV relativeFrom="paragraph">
                        <wp:posOffset>265430</wp:posOffset>
                      </wp:positionV>
                      <wp:extent cx="880110" cy="32766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80110" cy="327660"/>
                              </a:xfrm>
                              <a:prstGeom prst="rect">
                                <a:avLst/>
                              </a:prstGeom>
                              <a:solidFill>
                                <a:srgbClr val="FFFFFF"/>
                              </a:solidFill>
                              <a:ln w="9525">
                                <a:solidFill>
                                  <a:srgbClr val="000000"/>
                                </a:solidFill>
                                <a:miter lim="800000"/>
                                <a:headEnd/>
                                <a:tailEnd/>
                              </a:ln>
                            </wps:spPr>
                            <wps:txbx>
                              <w:txbxContent>
                                <w:p w14:paraId="6CB3576D" w14:textId="77777777" w:rsidR="0028736F" w:rsidRPr="002B5AAD" w:rsidRDefault="0028736F" w:rsidP="000365CB">
                                  <w:pPr>
                                    <w:rPr>
                                      <w:sz w:val="18"/>
                                    </w:rPr>
                                  </w:pPr>
                                  <w:r w:rsidRPr="002B5AAD">
                                    <w:rPr>
                                      <w:i/>
                                      <w:iCs/>
                                      <w:sz w:val="22"/>
                                      <w:szCs w:val="28"/>
                                      <w:lang w:val="fr-FR"/>
                                    </w:rPr>
                                    <w:t>Mẫu DA0</w:t>
                                  </w:r>
                                  <w:r>
                                    <w:rPr>
                                      <w:i/>
                                      <w:iCs/>
                                      <w:sz w:val="22"/>
                                      <w:szCs w:val="28"/>
                                      <w:lang w:val="fr-FR"/>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76.6pt;margin-top:20.9pt;width:69.3pt;height:25.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">
                      <v:path arrowok="t"/>
                      <v:textbox>
                        <w:txbxContent>
                          <w:p w14:paraId="6CB3576D" w14:textId="77777777" w:rsidR="0028736F" w:rsidRPr="002B5AAD" w:rsidRDefault="0028736F" w:rsidP="000365CB">
                            <w:pPr>
                              <w:rPr>
                                <w:sz w:val="18"/>
                              </w:rPr>
                            </w:pPr>
                            <w:r w:rsidRPr="002B5AAD">
                              <w:rPr>
                                <w:i/>
                                <w:iCs/>
                                <w:sz w:val="22"/>
                                <w:szCs w:val="28"/>
                                <w:lang w:val="fr-FR"/>
                              </w:rPr>
                              <w:t>Mẫu DA0</w:t>
                            </w:r>
                            <w:r>
                              <w:rPr>
                                <w:i/>
                                <w:iCs/>
                                <w:sz w:val="22"/>
                                <w:szCs w:val="28"/>
                                <w:lang w:val="fr-FR"/>
                              </w:rPr>
                              <w:t>2</w:t>
                            </w:r>
                          </w:p>
                        </w:txbxContent>
                      </v:textbox>
                    </v:shape>
                  </w:pict>
                </mc:Fallback>
              </mc:AlternateContent>
            </w:r>
            <w:r w:rsidRPr="003A43EB">
              <w:rPr>
                <w:noProof/>
              </w:rPr>
              <mc:AlternateContent>
                <mc:Choice Requires="wps">
                  <w:drawing>
                    <wp:anchor distT="0" distB="0" distL="114300" distR="114300" simplePos="0" relativeHeight="251657728" behindDoc="0" locked="0" layoutInCell="1" allowOverlap="1" wp14:anchorId="07CF1073" wp14:editId="2DB6AEC5">
                      <wp:simplePos x="0" y="0"/>
                      <wp:positionH relativeFrom="column">
                        <wp:posOffset>6052820</wp:posOffset>
                      </wp:positionH>
                      <wp:positionV relativeFrom="paragraph">
                        <wp:posOffset>265430</wp:posOffset>
                      </wp:positionV>
                      <wp:extent cx="880110" cy="32766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80110" cy="327660"/>
                              </a:xfrm>
                              <a:prstGeom prst="rect">
                                <a:avLst/>
                              </a:prstGeom>
                              <a:solidFill>
                                <a:srgbClr val="FFFFFF"/>
                              </a:solidFill>
                              <a:ln w="9525">
                                <a:solidFill>
                                  <a:srgbClr val="000000"/>
                                </a:solidFill>
                                <a:miter lim="800000"/>
                                <a:headEnd/>
                                <a:tailEnd/>
                              </a:ln>
                            </wps:spPr>
                            <wps:txbx>
                              <w:txbxContent>
                                <w:p w14:paraId="774B07ED" w14:textId="77777777" w:rsidR="0028736F" w:rsidRPr="002B5AAD" w:rsidRDefault="0028736F" w:rsidP="000365CB">
                                  <w:pPr>
                                    <w:rPr>
                                      <w:sz w:val="18"/>
                                    </w:rPr>
                                  </w:pPr>
                                  <w:r w:rsidRPr="002B5AAD">
                                    <w:rPr>
                                      <w:i/>
                                      <w:iCs/>
                                      <w:sz w:val="22"/>
                                      <w:szCs w:val="28"/>
                                      <w:lang w:val="fr-FR"/>
                                    </w:rPr>
                                    <w:t>Mẫu DA0</w:t>
                                  </w:r>
                                  <w:r>
                                    <w:rPr>
                                      <w:i/>
                                      <w:iCs/>
                                      <w:sz w:val="22"/>
                                      <w:szCs w:val="28"/>
                                      <w:lang w:val="fr-FR"/>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27" type="#_x0000_t202" style="position:absolute;left:0;text-align:left;margin-left:476.6pt;margin-top:20.9pt;width:69.3pt;height:25.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">
                      <v:path arrowok="t"/>
                      <v:textbox>
                        <w:txbxContent>
                          <w:p w14:paraId="774B07ED" w14:textId="77777777" w:rsidR="0028736F" w:rsidRPr="002B5AAD" w:rsidRDefault="0028736F" w:rsidP="000365CB">
                            <w:pPr>
                              <w:rPr>
                                <w:sz w:val="18"/>
                              </w:rPr>
                            </w:pPr>
                            <w:r w:rsidRPr="002B5AAD">
                              <w:rPr>
                                <w:i/>
                                <w:iCs/>
                                <w:sz w:val="22"/>
                                <w:szCs w:val="28"/>
                                <w:lang w:val="fr-FR"/>
                              </w:rPr>
                              <w:t>Mẫu DA0</w:t>
                            </w:r>
                            <w:r>
                              <w:rPr>
                                <w:i/>
                                <w:iCs/>
                                <w:sz w:val="22"/>
                                <w:szCs w:val="28"/>
                                <w:lang w:val="fr-FR"/>
                              </w:rPr>
                              <w:t>2</w:t>
                            </w:r>
                          </w:p>
                        </w:txbxContent>
                      </v:textbox>
                    </v:shape>
                  </w:pict>
                </mc:Fallback>
              </mc:AlternateContent>
            </w:r>
            <w:r w:rsidR="000365CB" w:rsidRPr="003A43EB">
              <w:rPr>
                <w:b/>
                <w:sz w:val="24"/>
                <w:szCs w:val="24"/>
              </w:rPr>
              <w:t>CỘNG HOÀ XÃ HỘI CHỦ NGHĨA VIỆT NAM</w:t>
            </w:r>
          </w:p>
          <w:p w14:paraId="31CF71C9" w14:textId="77777777" w:rsidR="000365CB" w:rsidRPr="003A43EB" w:rsidRDefault="00806D7D" w:rsidP="00C74DA1">
            <w:pPr>
              <w:spacing w:after="0" w:line="312" w:lineRule="auto"/>
              <w:jc w:val="center"/>
              <w:rPr>
                <w:b/>
                <w:sz w:val="24"/>
                <w:szCs w:val="24"/>
              </w:rPr>
            </w:pPr>
            <w:r w:rsidRPr="003A43EB">
              <w:rPr>
                <w:noProof/>
              </w:rPr>
              <mc:AlternateContent>
                <mc:Choice Requires="wps">
                  <w:drawing>
                    <wp:anchor distT="4294967295" distB="4294967295" distL="114300" distR="114300" simplePos="0" relativeHeight="251656704" behindDoc="0" locked="0" layoutInCell="1" allowOverlap="1" wp14:anchorId="545B8EBC" wp14:editId="577FB3F6">
                      <wp:simplePos x="0" y="0"/>
                      <wp:positionH relativeFrom="column">
                        <wp:posOffset>843280</wp:posOffset>
                      </wp:positionH>
                      <wp:positionV relativeFrom="paragraph">
                        <wp:posOffset>229869</wp:posOffset>
                      </wp:positionV>
                      <wp:extent cx="1511300"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11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62422BC6" id="Straight Connector 7" o:spid="_x0000_s1026" style="position:absolute;z-index:251656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6.4pt,18.1pt" to="185.4pt,18.1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">
                      <o:lock v:ext="edit" shapetype="f"/>
                    </v:line>
                  </w:pict>
                </mc:Fallback>
              </mc:AlternateContent>
            </w:r>
            <w:r w:rsidR="000365CB" w:rsidRPr="003A43EB">
              <w:rPr>
                <w:b/>
                <w:sz w:val="24"/>
                <w:szCs w:val="24"/>
              </w:rPr>
              <w:t>Độc lập - Tự do – Hạnh phúc</w:t>
            </w:r>
          </w:p>
        </w:tc>
      </w:tr>
    </w:tbl>
    <w:p w14:paraId="6C9BB272" w14:textId="77777777" w:rsidR="000365CB" w:rsidRPr="003A43EB" w:rsidRDefault="000365CB" w:rsidP="000365CB">
      <w:pPr>
        <w:tabs>
          <w:tab w:val="left" w:pos="5387"/>
        </w:tabs>
        <w:spacing w:after="0" w:line="312" w:lineRule="auto"/>
        <w:rPr>
          <w:b/>
        </w:rPr>
      </w:pPr>
    </w:p>
    <w:p w14:paraId="2C19A1CC" w14:textId="77777777" w:rsidR="000365CB" w:rsidRPr="003A43EB" w:rsidRDefault="000365CB" w:rsidP="000365CB">
      <w:pPr>
        <w:tabs>
          <w:tab w:val="left" w:pos="0"/>
        </w:tabs>
        <w:spacing w:after="0" w:line="312" w:lineRule="auto"/>
        <w:jc w:val="center"/>
        <w:rPr>
          <w:b/>
          <w:sz w:val="32"/>
          <w:szCs w:val="32"/>
        </w:rPr>
      </w:pPr>
      <w:r w:rsidRPr="003A43EB">
        <w:rPr>
          <w:b/>
          <w:sz w:val="32"/>
          <w:szCs w:val="32"/>
        </w:rPr>
        <w:t xml:space="preserve">NHẬN XÉT </w:t>
      </w:r>
      <w:r>
        <w:rPr>
          <w:b/>
          <w:sz w:val="32"/>
          <w:szCs w:val="32"/>
        </w:rPr>
        <w:t>THỰC TẾ NGHỀ NGHIỆP</w:t>
      </w:r>
    </w:p>
    <w:p w14:paraId="6E60D59D" w14:textId="77777777" w:rsidR="000365CB" w:rsidRPr="003A43EB" w:rsidRDefault="000365CB" w:rsidP="000365CB">
      <w:pPr>
        <w:tabs>
          <w:tab w:val="left" w:pos="0"/>
        </w:tabs>
        <w:spacing w:after="0" w:line="312" w:lineRule="auto"/>
        <w:jc w:val="center"/>
      </w:pPr>
      <w:r w:rsidRPr="003A43EB">
        <w:t>Chuyên ngành: Công nghệ thông tin</w:t>
      </w:r>
    </w:p>
    <w:p w14:paraId="753D22DF" w14:textId="5B0E219C" w:rsidR="000365CB" w:rsidRPr="008E7E41" w:rsidRDefault="000365CB" w:rsidP="008E7E41">
      <w:pPr>
        <w:tabs>
          <w:tab w:val="left" w:pos="0"/>
        </w:tabs>
        <w:spacing w:after="0" w:line="312" w:lineRule="auto"/>
        <w:jc w:val="center"/>
        <w:rPr>
          <w:i/>
        </w:rPr>
      </w:pPr>
      <w:r w:rsidRPr="003A43EB">
        <w:rPr>
          <w:i/>
        </w:rPr>
        <w:t>Nhận xét của GV hướng dẫn</w:t>
      </w:r>
    </w:p>
    <w:p w14:paraId="456FCC08" w14:textId="3D2CCAFE" w:rsidR="000365CB" w:rsidRPr="003A43EB" w:rsidRDefault="000365CB" w:rsidP="000365CB">
      <w:pPr>
        <w:tabs>
          <w:tab w:val="left" w:pos="0"/>
        </w:tabs>
        <w:spacing w:after="0" w:line="312" w:lineRule="auto"/>
        <w:jc w:val="both"/>
      </w:pPr>
      <w:r w:rsidRPr="003A43EB">
        <w:t xml:space="preserve">Họ tên sinh viên: </w:t>
      </w:r>
      <w:r w:rsidR="008A4CFA">
        <w:t>Đặng Văn Vượng</w:t>
      </w:r>
    </w:p>
    <w:p w14:paraId="6CF33508" w14:textId="77777777" w:rsidR="000365CB" w:rsidRPr="003A43EB" w:rsidRDefault="000365CB" w:rsidP="000365CB">
      <w:pPr>
        <w:tabs>
          <w:tab w:val="left" w:pos="0"/>
        </w:tabs>
        <w:spacing w:after="0" w:line="312" w:lineRule="auto"/>
        <w:jc w:val="both"/>
      </w:pPr>
      <w:r w:rsidRPr="003A43EB">
        <w:t xml:space="preserve">Người nhận xét: </w:t>
      </w:r>
    </w:p>
    <w:p w14:paraId="494663D9" w14:textId="05C336CC" w:rsidR="000365CB" w:rsidRDefault="000365CB" w:rsidP="000365CB">
      <w:pPr>
        <w:tabs>
          <w:tab w:val="left" w:pos="0"/>
        </w:tabs>
        <w:spacing w:after="0" w:line="312" w:lineRule="auto"/>
        <w:jc w:val="both"/>
      </w:pPr>
      <w:r w:rsidRPr="003A43EB">
        <w:t>Đơn vị công tác (nế</w:t>
      </w:r>
      <w:r w:rsidR="00E60691">
        <w:t xml:space="preserve">u có): </w:t>
      </w:r>
      <w:r w:rsidR="00E60691" w:rsidRPr="00D81CEF">
        <w:t>BT2.16, KĐT Viglacera Tây Mỗ, 272 Hữu Hưng, Nam Từ Liêm, Hà Nội</w:t>
      </w:r>
    </w:p>
    <w:p w14:paraId="15186054" w14:textId="28E7AE15" w:rsidR="000365CB" w:rsidRDefault="000365CB" w:rsidP="000365CB">
      <w:pPr>
        <w:tabs>
          <w:tab w:val="left" w:pos="0"/>
        </w:tabs>
        <w:spacing w:after="0" w:line="312" w:lineRule="auto"/>
        <w:jc w:val="both"/>
      </w:pPr>
      <w:r>
        <w:t>Thời gian thực tập : Từ</w:t>
      </w:r>
      <w:r w:rsidR="008A4CFA">
        <w:t xml:space="preserve"> 20/12/2021</w:t>
      </w:r>
      <w:r>
        <w:t xml:space="preserve"> đế</w:t>
      </w:r>
      <w:r w:rsidR="008A4CFA">
        <w:t>n 5/3/2022.</w:t>
      </w:r>
    </w:p>
    <w:p w14:paraId="633437ED" w14:textId="77777777" w:rsidR="000365CB" w:rsidRPr="003A43EB" w:rsidRDefault="000365CB" w:rsidP="000365CB">
      <w:pPr>
        <w:tabs>
          <w:tab w:val="left" w:pos="0"/>
        </w:tabs>
        <w:spacing w:after="0" w:line="312" w:lineRule="auto"/>
        <w:jc w:val="both"/>
        <w:rPr>
          <w:b/>
        </w:rPr>
      </w:pPr>
      <w:r w:rsidRPr="003A43EB">
        <w:rPr>
          <w:b/>
        </w:rPr>
        <w:t>Ý KIẾN NHẬN XÉT</w:t>
      </w:r>
    </w:p>
    <w:p w14:paraId="65526EE4" w14:textId="77777777" w:rsidR="000365CB" w:rsidRPr="003A43EB" w:rsidRDefault="000365CB" w:rsidP="000365CB">
      <w:pPr>
        <w:tabs>
          <w:tab w:val="left" w:pos="0"/>
        </w:tabs>
        <w:spacing w:after="0" w:line="312" w:lineRule="auto"/>
        <w:jc w:val="both"/>
      </w:pPr>
      <w:r w:rsidRPr="003A43EB">
        <w:t xml:space="preserve">1. </w:t>
      </w:r>
      <w:r>
        <w:t>Đ</w:t>
      </w:r>
      <w:r w:rsidRPr="003A43EB">
        <w:t>ánh giá thực hiện nhiệm vụ:</w:t>
      </w:r>
    </w:p>
    <w:p w14:paraId="2674FAF8" w14:textId="77777777" w:rsidR="000365CB" w:rsidRPr="003A43EB" w:rsidRDefault="000365CB" w:rsidP="000365CB">
      <w:pPr>
        <w:tabs>
          <w:tab w:val="left" w:pos="0"/>
        </w:tabs>
        <w:spacing w:after="0" w:line="312" w:lineRule="auto"/>
        <w:jc w:val="both"/>
      </w:pPr>
      <w:r w:rsidRPr="003A43EB">
        <w:t>……………………………………………………………………………………………………………………………………………………………………………………</w:t>
      </w:r>
    </w:p>
    <w:p w14:paraId="70CCC346" w14:textId="77777777" w:rsidR="000365CB" w:rsidRPr="003A43EB" w:rsidRDefault="000365CB" w:rsidP="000365CB">
      <w:pPr>
        <w:tabs>
          <w:tab w:val="left" w:pos="0"/>
        </w:tabs>
        <w:spacing w:after="0" w:line="312" w:lineRule="auto"/>
        <w:jc w:val="both"/>
      </w:pPr>
      <w:r w:rsidRPr="003A43EB">
        <w:t xml:space="preserve">2. Về </w:t>
      </w:r>
      <w:r>
        <w:t>thái độ của sinh viên</w:t>
      </w:r>
      <w:r w:rsidRPr="003A43EB">
        <w:t>:</w:t>
      </w:r>
    </w:p>
    <w:p w14:paraId="7A6C43B2" w14:textId="77777777" w:rsidR="000365CB" w:rsidRPr="003A43EB" w:rsidRDefault="000365CB" w:rsidP="000365CB">
      <w:pPr>
        <w:tabs>
          <w:tab w:val="left" w:pos="0"/>
        </w:tabs>
        <w:spacing w:after="0" w:line="312" w:lineRule="auto"/>
        <w:jc w:val="both"/>
      </w:pPr>
      <w:r w:rsidRPr="003A43EB">
        <w:t>……………………………………………………………………………………………………………………………………………………………………………………</w:t>
      </w:r>
    </w:p>
    <w:p w14:paraId="266DF9D4" w14:textId="77777777" w:rsidR="000365CB" w:rsidRPr="003A43EB" w:rsidRDefault="000365CB" w:rsidP="000365CB">
      <w:pPr>
        <w:tabs>
          <w:tab w:val="left" w:pos="0"/>
        </w:tabs>
        <w:spacing w:after="0" w:line="312" w:lineRule="auto"/>
        <w:jc w:val="both"/>
      </w:pPr>
      <w:r w:rsidRPr="003A43EB">
        <w:t xml:space="preserve">3. Về kết quả của </w:t>
      </w:r>
      <w:r>
        <w:t>đợt thực tập</w:t>
      </w:r>
      <w:r w:rsidRPr="003A43EB">
        <w:t>:</w:t>
      </w:r>
    </w:p>
    <w:p w14:paraId="6415FEB9" w14:textId="77777777" w:rsidR="000365CB" w:rsidRPr="003A43EB" w:rsidRDefault="000365CB" w:rsidP="000365CB">
      <w:pPr>
        <w:tabs>
          <w:tab w:val="left" w:pos="0"/>
        </w:tabs>
        <w:spacing w:after="0" w:line="312" w:lineRule="auto"/>
        <w:jc w:val="both"/>
      </w:pPr>
      <w:r w:rsidRPr="003A43EB">
        <w:t>……………………………………………………………………………………………………………………………………………………………………………………</w:t>
      </w:r>
    </w:p>
    <w:p w14:paraId="3AD9EEB3" w14:textId="77777777" w:rsidR="000365CB" w:rsidRPr="003A43EB" w:rsidRDefault="000365CB" w:rsidP="000365CB">
      <w:pPr>
        <w:tabs>
          <w:tab w:val="left" w:pos="0"/>
        </w:tabs>
        <w:spacing w:after="0" w:line="312" w:lineRule="auto"/>
        <w:jc w:val="both"/>
      </w:pPr>
      <w:r w:rsidRPr="003A43EB">
        <w:t>5. Ý kiến kết luận</w:t>
      </w:r>
      <w:r>
        <w:t xml:space="preserve"> của giáo viên</w:t>
      </w:r>
    </w:p>
    <w:p w14:paraId="098F5DB3" w14:textId="6295D3B5" w:rsidR="000365CB" w:rsidRPr="003A43EB" w:rsidRDefault="000365CB" w:rsidP="000365CB">
      <w:pPr>
        <w:tabs>
          <w:tab w:val="left" w:pos="0"/>
        </w:tabs>
        <w:spacing w:after="0" w:line="312" w:lineRule="auto"/>
        <w:jc w:val="both"/>
      </w:pPr>
      <w:r w:rsidRPr="003A43EB">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110"/>
      </w:tblGrid>
      <w:tr w:rsidR="000365CB" w:rsidRPr="003A43EB" w14:paraId="15957723" w14:textId="77777777" w:rsidTr="00C74DA1">
        <w:tc>
          <w:tcPr>
            <w:tcW w:w="5110" w:type="dxa"/>
            <w:tcBorders>
              <w:top w:val="nil"/>
              <w:left w:val="nil"/>
              <w:bottom w:val="nil"/>
              <w:right w:val="nil"/>
            </w:tcBorders>
            <w:hideMark/>
          </w:tcPr>
          <w:p w14:paraId="5C0A636F" w14:textId="77777777" w:rsidR="000365CB" w:rsidRPr="003A43EB" w:rsidRDefault="000365CB" w:rsidP="00C74DA1">
            <w:pPr>
              <w:tabs>
                <w:tab w:val="left" w:pos="0"/>
                <w:tab w:val="right" w:leader="dot" w:pos="8931"/>
              </w:tabs>
              <w:spacing w:after="0" w:line="312" w:lineRule="auto"/>
              <w:jc w:val="both"/>
              <w:rPr>
                <w:lang w:val="vi-VN"/>
              </w:rPr>
            </w:pPr>
            <w:r w:rsidRPr="003A43EB">
              <w:rPr>
                <w:lang w:val="vi-VN"/>
              </w:rPr>
              <w:sym w:font="Wingdings" w:char="F040"/>
            </w:r>
            <w:r w:rsidRPr="003A43EB">
              <w:rPr>
                <w:lang w:val="vi-VN"/>
              </w:rPr>
              <w:t xml:space="preserve"> Đánh giá điểm:</w:t>
            </w:r>
          </w:p>
        </w:tc>
      </w:tr>
    </w:tbl>
    <w:p w14:paraId="22083D14" w14:textId="06848D35" w:rsidR="000365CB" w:rsidRPr="003A43EB" w:rsidRDefault="008A4CFA" w:rsidP="000365CB">
      <w:pPr>
        <w:tabs>
          <w:tab w:val="left" w:pos="0"/>
        </w:tabs>
        <w:spacing w:after="0" w:line="312" w:lineRule="auto"/>
        <w:ind w:left="5040"/>
        <w:jc w:val="center"/>
        <w:rPr>
          <w:b/>
          <w:i/>
        </w:rPr>
      </w:pPr>
      <w:r>
        <w:rPr>
          <w:b/>
          <w:i/>
        </w:rPr>
        <w:t>Ngày 05 t</w:t>
      </w:r>
      <w:r w:rsidR="000365CB" w:rsidRPr="003A43EB">
        <w:rPr>
          <w:b/>
          <w:i/>
        </w:rPr>
        <w:t>háng</w:t>
      </w:r>
      <w:r>
        <w:rPr>
          <w:b/>
          <w:i/>
        </w:rPr>
        <w:t xml:space="preserve"> 03 n</w:t>
      </w:r>
      <w:r w:rsidR="000365CB" w:rsidRPr="003A43EB">
        <w:rPr>
          <w:b/>
          <w:i/>
        </w:rPr>
        <w:t>ăm</w:t>
      </w:r>
      <w:r>
        <w:rPr>
          <w:b/>
          <w:i/>
        </w:rPr>
        <w:t xml:space="preserve"> 2022</w:t>
      </w:r>
    </w:p>
    <w:p w14:paraId="311BE70F" w14:textId="77777777" w:rsidR="000365CB" w:rsidRPr="003A43EB" w:rsidRDefault="000365CB" w:rsidP="000365CB">
      <w:pPr>
        <w:tabs>
          <w:tab w:val="left" w:pos="0"/>
        </w:tabs>
        <w:spacing w:after="0" w:line="312" w:lineRule="auto"/>
        <w:ind w:left="5040"/>
        <w:jc w:val="center"/>
        <w:rPr>
          <w:b/>
        </w:rPr>
      </w:pPr>
      <w:r w:rsidRPr="003A43EB">
        <w:rPr>
          <w:b/>
        </w:rPr>
        <w:t>NGƯỜI NHẬN XÉT</w:t>
      </w:r>
    </w:p>
    <w:p w14:paraId="40C66AC5" w14:textId="671A8311" w:rsidR="00CE5569" w:rsidRPr="008E7E41" w:rsidRDefault="000365CB" w:rsidP="008E7E41">
      <w:pPr>
        <w:tabs>
          <w:tab w:val="left" w:pos="0"/>
        </w:tabs>
        <w:spacing w:after="0" w:line="312" w:lineRule="auto"/>
        <w:ind w:left="5040"/>
        <w:jc w:val="center"/>
        <w:rPr>
          <w:b/>
          <w:i/>
        </w:rPr>
      </w:pPr>
      <w:r w:rsidRPr="003A43EB">
        <w:rPr>
          <w:b/>
          <w:i/>
        </w:rPr>
        <w:t>(chữ ký &amp; họ t</w:t>
      </w:r>
      <w:r w:rsidRPr="003A43EB">
        <w:rPr>
          <w:b/>
          <w:i/>
          <w:lang w:val="vi-VN"/>
        </w:rPr>
        <w:t>ên</w:t>
      </w:r>
      <w:r w:rsidRPr="003A43EB">
        <w:rPr>
          <w:b/>
          <w:i/>
        </w:rPr>
        <w:t>)</w:t>
      </w:r>
    </w:p>
    <w:p w14:paraId="1ECA67C3" w14:textId="0372B705" w:rsidR="00966DE1" w:rsidRDefault="00966DE1" w:rsidP="00966DE1">
      <w:pPr>
        <w:spacing w:after="0" w:line="240" w:lineRule="auto"/>
        <w:rPr>
          <w:rFonts w:eastAsia="Times New Roman"/>
          <w:b/>
        </w:rPr>
      </w:pPr>
    </w:p>
    <w:bookmarkStart w:id="2" w:name="_Toc97295925" w:displacedByCustomXml="next"/>
    <w:sdt>
      <w:sdtPr>
        <w:rPr>
          <w:rFonts w:eastAsia="Calibri"/>
          <w:b w:val="0"/>
          <w:szCs w:val="26"/>
          <w:lang w:val="en-US"/>
        </w:rPr>
        <w:id w:val="-1260823824"/>
        <w:docPartObj>
          <w:docPartGallery w:val="Table of Contents"/>
          <w:docPartUnique/>
        </w:docPartObj>
      </w:sdtPr>
      <w:sdtEndPr>
        <w:rPr>
          <w:bCs/>
          <w:noProof/>
        </w:rPr>
      </w:sdtEndPr>
      <w:sdtContent>
        <w:p w14:paraId="63979D17" w14:textId="77777777" w:rsidR="008E7E41" w:rsidRDefault="008E7E41" w:rsidP="008E7E41">
          <w:pPr>
            <w:pStyle w:val="TIU"/>
          </w:pPr>
          <w:r w:rsidRPr="003A43EB">
            <w:t>MỤC LỤC</w:t>
          </w:r>
          <w:bookmarkEnd w:id="2"/>
        </w:p>
        <w:p w14:paraId="4D106940" w14:textId="77777777" w:rsidR="00687074" w:rsidRDefault="008E7E41">
          <w:pPr>
            <w:pStyle w:val="TOC1"/>
            <w:rPr>
              <w:rFonts w:asciiTheme="minorHAnsi" w:eastAsiaTheme="minorEastAsia" w:hAnsiTheme="minorHAnsi" w:cstheme="minorBidi"/>
              <w:b w:val="0"/>
              <w:sz w:val="22"/>
              <w:szCs w:val="22"/>
              <w:lang w:val="en-US"/>
            </w:rPr>
          </w:pPr>
          <w:r>
            <w:fldChar w:fldCharType="begin"/>
          </w:r>
          <w:r>
            <w:instrText xml:space="preserve"> TOC \o "1-3" \h \z \u </w:instrText>
          </w:r>
          <w:r>
            <w:fldChar w:fldCharType="separate"/>
          </w:r>
          <w:hyperlink w:anchor="_Toc97295924" w:history="1">
            <w:r w:rsidR="00687074" w:rsidRPr="00B41EE0">
              <w:rPr>
                <w:rStyle w:val="Hyperlink"/>
              </w:rPr>
              <w:t>LỜI CẢM ƠN</w:t>
            </w:r>
            <w:r w:rsidR="00687074">
              <w:rPr>
                <w:webHidden/>
              </w:rPr>
              <w:tab/>
            </w:r>
            <w:r w:rsidR="00687074">
              <w:rPr>
                <w:webHidden/>
              </w:rPr>
              <w:fldChar w:fldCharType="begin"/>
            </w:r>
            <w:r w:rsidR="00687074">
              <w:rPr>
                <w:webHidden/>
              </w:rPr>
              <w:instrText xml:space="preserve"> PAGEREF _Toc97295924 \h </w:instrText>
            </w:r>
            <w:r w:rsidR="00687074">
              <w:rPr>
                <w:webHidden/>
              </w:rPr>
            </w:r>
            <w:r w:rsidR="00687074">
              <w:rPr>
                <w:webHidden/>
              </w:rPr>
              <w:fldChar w:fldCharType="separate"/>
            </w:r>
            <w:r w:rsidR="00687074">
              <w:rPr>
                <w:webHidden/>
              </w:rPr>
              <w:t>7</w:t>
            </w:r>
            <w:r w:rsidR="00687074">
              <w:rPr>
                <w:webHidden/>
              </w:rPr>
              <w:fldChar w:fldCharType="end"/>
            </w:r>
          </w:hyperlink>
        </w:p>
        <w:p w14:paraId="09A28E13" w14:textId="77777777" w:rsidR="00687074" w:rsidRDefault="00097D94">
          <w:pPr>
            <w:pStyle w:val="TOC1"/>
            <w:rPr>
              <w:rFonts w:asciiTheme="minorHAnsi" w:eastAsiaTheme="minorEastAsia" w:hAnsiTheme="minorHAnsi" w:cstheme="minorBidi"/>
              <w:b w:val="0"/>
              <w:sz w:val="22"/>
              <w:szCs w:val="22"/>
              <w:lang w:val="en-US"/>
            </w:rPr>
          </w:pPr>
          <w:hyperlink w:anchor="_Toc97295925" w:history="1">
            <w:r w:rsidR="00687074" w:rsidRPr="00B41EE0">
              <w:rPr>
                <w:rStyle w:val="Hyperlink"/>
              </w:rPr>
              <w:t>MỤC LỤC</w:t>
            </w:r>
            <w:r w:rsidR="00687074">
              <w:rPr>
                <w:webHidden/>
              </w:rPr>
              <w:tab/>
            </w:r>
            <w:r w:rsidR="00687074">
              <w:rPr>
                <w:webHidden/>
              </w:rPr>
              <w:fldChar w:fldCharType="begin"/>
            </w:r>
            <w:r w:rsidR="00687074">
              <w:rPr>
                <w:webHidden/>
              </w:rPr>
              <w:instrText xml:space="preserve"> PAGEREF _Toc97295925 \h </w:instrText>
            </w:r>
            <w:r w:rsidR="00687074">
              <w:rPr>
                <w:webHidden/>
              </w:rPr>
            </w:r>
            <w:r w:rsidR="00687074">
              <w:rPr>
                <w:webHidden/>
              </w:rPr>
              <w:fldChar w:fldCharType="separate"/>
            </w:r>
            <w:r w:rsidR="00687074">
              <w:rPr>
                <w:webHidden/>
              </w:rPr>
              <w:t>9</w:t>
            </w:r>
            <w:r w:rsidR="00687074">
              <w:rPr>
                <w:webHidden/>
              </w:rPr>
              <w:fldChar w:fldCharType="end"/>
            </w:r>
          </w:hyperlink>
        </w:p>
        <w:p w14:paraId="3C312FDE" w14:textId="77777777" w:rsidR="00687074" w:rsidRDefault="00097D94">
          <w:pPr>
            <w:pStyle w:val="TOC1"/>
            <w:rPr>
              <w:rFonts w:asciiTheme="minorHAnsi" w:eastAsiaTheme="minorEastAsia" w:hAnsiTheme="minorHAnsi" w:cstheme="minorBidi"/>
              <w:b w:val="0"/>
              <w:sz w:val="22"/>
              <w:szCs w:val="22"/>
              <w:lang w:val="en-US"/>
            </w:rPr>
          </w:pPr>
          <w:hyperlink w:anchor="_Toc97295926" w:history="1">
            <w:r w:rsidR="00687074" w:rsidRPr="00B41EE0">
              <w:rPr>
                <w:rStyle w:val="Hyperlink"/>
              </w:rPr>
              <w:t>LỜI MỞ ĐẦU</w:t>
            </w:r>
            <w:r w:rsidR="00687074">
              <w:rPr>
                <w:webHidden/>
              </w:rPr>
              <w:tab/>
            </w:r>
            <w:r w:rsidR="00687074">
              <w:rPr>
                <w:webHidden/>
              </w:rPr>
              <w:fldChar w:fldCharType="begin"/>
            </w:r>
            <w:r w:rsidR="00687074">
              <w:rPr>
                <w:webHidden/>
              </w:rPr>
              <w:instrText xml:space="preserve"> PAGEREF _Toc97295926 \h </w:instrText>
            </w:r>
            <w:r w:rsidR="00687074">
              <w:rPr>
                <w:webHidden/>
              </w:rPr>
            </w:r>
            <w:r w:rsidR="00687074">
              <w:rPr>
                <w:webHidden/>
              </w:rPr>
              <w:fldChar w:fldCharType="separate"/>
            </w:r>
            <w:r w:rsidR="00687074">
              <w:rPr>
                <w:webHidden/>
              </w:rPr>
              <w:t>1</w:t>
            </w:r>
            <w:r w:rsidR="00687074">
              <w:rPr>
                <w:webHidden/>
              </w:rPr>
              <w:fldChar w:fldCharType="end"/>
            </w:r>
          </w:hyperlink>
        </w:p>
        <w:p w14:paraId="46061DA2" w14:textId="77777777" w:rsidR="00687074" w:rsidRDefault="00097D94">
          <w:pPr>
            <w:pStyle w:val="TOC1"/>
            <w:rPr>
              <w:rFonts w:asciiTheme="minorHAnsi" w:eastAsiaTheme="minorEastAsia" w:hAnsiTheme="minorHAnsi" w:cstheme="minorBidi"/>
              <w:b w:val="0"/>
              <w:sz w:val="22"/>
              <w:szCs w:val="22"/>
              <w:lang w:val="en-US"/>
            </w:rPr>
          </w:pPr>
          <w:hyperlink w:anchor="_Toc97295927" w:history="1">
            <w:r w:rsidR="00687074" w:rsidRPr="00B41EE0">
              <w:rPr>
                <w:rStyle w:val="Hyperlink"/>
              </w:rPr>
              <w:t>CHƯƠNG 1</w:t>
            </w:r>
            <w:r w:rsidR="00687074">
              <w:rPr>
                <w:webHidden/>
              </w:rPr>
              <w:tab/>
            </w:r>
            <w:r w:rsidR="00687074">
              <w:rPr>
                <w:webHidden/>
              </w:rPr>
              <w:fldChar w:fldCharType="begin"/>
            </w:r>
            <w:r w:rsidR="00687074">
              <w:rPr>
                <w:webHidden/>
              </w:rPr>
              <w:instrText xml:space="preserve"> PAGEREF _Toc97295927 \h </w:instrText>
            </w:r>
            <w:r w:rsidR="00687074">
              <w:rPr>
                <w:webHidden/>
              </w:rPr>
            </w:r>
            <w:r w:rsidR="00687074">
              <w:rPr>
                <w:webHidden/>
              </w:rPr>
              <w:fldChar w:fldCharType="separate"/>
            </w:r>
            <w:r w:rsidR="00687074">
              <w:rPr>
                <w:webHidden/>
              </w:rPr>
              <w:t>2</w:t>
            </w:r>
            <w:r w:rsidR="00687074">
              <w:rPr>
                <w:webHidden/>
              </w:rPr>
              <w:fldChar w:fldCharType="end"/>
            </w:r>
          </w:hyperlink>
        </w:p>
        <w:p w14:paraId="73AB9C5A" w14:textId="77777777" w:rsidR="00687074" w:rsidRDefault="00097D94">
          <w:pPr>
            <w:pStyle w:val="TOC1"/>
            <w:rPr>
              <w:rFonts w:asciiTheme="minorHAnsi" w:eastAsiaTheme="minorEastAsia" w:hAnsiTheme="minorHAnsi" w:cstheme="minorBidi"/>
              <w:b w:val="0"/>
              <w:sz w:val="22"/>
              <w:szCs w:val="22"/>
              <w:lang w:val="en-US"/>
            </w:rPr>
          </w:pPr>
          <w:hyperlink w:anchor="_Toc97295928" w:history="1">
            <w:r w:rsidR="00687074" w:rsidRPr="00B41EE0">
              <w:rPr>
                <w:rStyle w:val="Hyperlink"/>
              </w:rPr>
              <w:t>GIỚI THIỆU VỀ ĐƠN VỊ THỰC TẬP</w:t>
            </w:r>
            <w:r w:rsidR="00687074">
              <w:rPr>
                <w:webHidden/>
              </w:rPr>
              <w:tab/>
            </w:r>
            <w:r w:rsidR="00687074">
              <w:rPr>
                <w:webHidden/>
              </w:rPr>
              <w:fldChar w:fldCharType="begin"/>
            </w:r>
            <w:r w:rsidR="00687074">
              <w:rPr>
                <w:webHidden/>
              </w:rPr>
              <w:instrText xml:space="preserve"> PAGEREF _Toc97295928 \h </w:instrText>
            </w:r>
            <w:r w:rsidR="00687074">
              <w:rPr>
                <w:webHidden/>
              </w:rPr>
            </w:r>
            <w:r w:rsidR="00687074">
              <w:rPr>
                <w:webHidden/>
              </w:rPr>
              <w:fldChar w:fldCharType="separate"/>
            </w:r>
            <w:r w:rsidR="00687074">
              <w:rPr>
                <w:webHidden/>
              </w:rPr>
              <w:t>2</w:t>
            </w:r>
            <w:r w:rsidR="00687074">
              <w:rPr>
                <w:webHidden/>
              </w:rPr>
              <w:fldChar w:fldCharType="end"/>
            </w:r>
          </w:hyperlink>
        </w:p>
        <w:p w14:paraId="199A13FF" w14:textId="77777777" w:rsidR="00687074" w:rsidRDefault="00097D94">
          <w:pPr>
            <w:pStyle w:val="TOC1"/>
            <w:tabs>
              <w:tab w:val="left" w:pos="660"/>
            </w:tabs>
            <w:rPr>
              <w:rFonts w:asciiTheme="minorHAnsi" w:eastAsiaTheme="minorEastAsia" w:hAnsiTheme="minorHAnsi" w:cstheme="minorBidi"/>
              <w:b w:val="0"/>
              <w:sz w:val="22"/>
              <w:szCs w:val="22"/>
              <w:lang w:val="en-US"/>
            </w:rPr>
          </w:pPr>
          <w:hyperlink w:anchor="_Toc97295929" w:history="1">
            <w:r w:rsidR="00687074" w:rsidRPr="00B41EE0">
              <w:rPr>
                <w:rStyle w:val="Hyperlink"/>
              </w:rPr>
              <w:t>1.1</w:t>
            </w:r>
            <w:r w:rsidR="00687074">
              <w:rPr>
                <w:rFonts w:asciiTheme="minorHAnsi" w:eastAsiaTheme="minorEastAsia" w:hAnsiTheme="minorHAnsi" w:cstheme="minorBidi"/>
                <w:b w:val="0"/>
                <w:sz w:val="22"/>
                <w:szCs w:val="22"/>
                <w:lang w:val="en-US"/>
              </w:rPr>
              <w:tab/>
            </w:r>
            <w:r w:rsidR="00687074" w:rsidRPr="00B41EE0">
              <w:rPr>
                <w:rStyle w:val="Hyperlink"/>
              </w:rPr>
              <w:t>Giới thiệu tổng quát về công ty OSD</w:t>
            </w:r>
            <w:r w:rsidR="00687074">
              <w:rPr>
                <w:webHidden/>
              </w:rPr>
              <w:tab/>
            </w:r>
            <w:r w:rsidR="00687074">
              <w:rPr>
                <w:webHidden/>
              </w:rPr>
              <w:fldChar w:fldCharType="begin"/>
            </w:r>
            <w:r w:rsidR="00687074">
              <w:rPr>
                <w:webHidden/>
              </w:rPr>
              <w:instrText xml:space="preserve"> PAGEREF _Toc97295929 \h </w:instrText>
            </w:r>
            <w:r w:rsidR="00687074">
              <w:rPr>
                <w:webHidden/>
              </w:rPr>
            </w:r>
            <w:r w:rsidR="00687074">
              <w:rPr>
                <w:webHidden/>
              </w:rPr>
              <w:fldChar w:fldCharType="separate"/>
            </w:r>
            <w:r w:rsidR="00687074">
              <w:rPr>
                <w:webHidden/>
              </w:rPr>
              <w:t>2</w:t>
            </w:r>
            <w:r w:rsidR="00687074">
              <w:rPr>
                <w:webHidden/>
              </w:rPr>
              <w:fldChar w:fldCharType="end"/>
            </w:r>
          </w:hyperlink>
        </w:p>
        <w:p w14:paraId="46FDD54F" w14:textId="77777777" w:rsidR="00687074" w:rsidRDefault="00097D94">
          <w:pPr>
            <w:pStyle w:val="TOC2"/>
            <w:tabs>
              <w:tab w:val="left" w:pos="1100"/>
            </w:tabs>
            <w:rPr>
              <w:rFonts w:asciiTheme="minorHAnsi" w:eastAsiaTheme="minorEastAsia" w:hAnsiTheme="minorHAnsi" w:cstheme="minorBidi"/>
              <w:b w:val="0"/>
              <w:lang w:val="en-US"/>
            </w:rPr>
          </w:pPr>
          <w:hyperlink w:anchor="_Toc97295930" w:history="1">
            <w:r w:rsidR="00687074" w:rsidRPr="00B41EE0">
              <w:rPr>
                <w:rStyle w:val="Hyperlink"/>
              </w:rPr>
              <w:t>1.1.1</w:t>
            </w:r>
            <w:r w:rsidR="00687074">
              <w:rPr>
                <w:rFonts w:asciiTheme="minorHAnsi" w:eastAsiaTheme="minorEastAsia" w:hAnsiTheme="minorHAnsi" w:cstheme="minorBidi"/>
                <w:b w:val="0"/>
                <w:lang w:val="en-US"/>
              </w:rPr>
              <w:tab/>
            </w:r>
            <w:r w:rsidR="00687074" w:rsidRPr="00B41EE0">
              <w:rPr>
                <w:rStyle w:val="Hyperlink"/>
              </w:rPr>
              <w:t>Quá trình hình thành và phát triển</w:t>
            </w:r>
            <w:r w:rsidR="00687074">
              <w:rPr>
                <w:webHidden/>
              </w:rPr>
              <w:tab/>
            </w:r>
            <w:r w:rsidR="00687074">
              <w:rPr>
                <w:webHidden/>
              </w:rPr>
              <w:fldChar w:fldCharType="begin"/>
            </w:r>
            <w:r w:rsidR="00687074">
              <w:rPr>
                <w:webHidden/>
              </w:rPr>
              <w:instrText xml:space="preserve"> PAGEREF _Toc97295930 \h </w:instrText>
            </w:r>
            <w:r w:rsidR="00687074">
              <w:rPr>
                <w:webHidden/>
              </w:rPr>
            </w:r>
            <w:r w:rsidR="00687074">
              <w:rPr>
                <w:webHidden/>
              </w:rPr>
              <w:fldChar w:fldCharType="separate"/>
            </w:r>
            <w:r w:rsidR="00687074">
              <w:rPr>
                <w:webHidden/>
              </w:rPr>
              <w:t>2</w:t>
            </w:r>
            <w:r w:rsidR="00687074">
              <w:rPr>
                <w:webHidden/>
              </w:rPr>
              <w:fldChar w:fldCharType="end"/>
            </w:r>
          </w:hyperlink>
        </w:p>
        <w:p w14:paraId="12ED0FF8" w14:textId="77777777" w:rsidR="00687074" w:rsidRDefault="00097D94">
          <w:pPr>
            <w:pStyle w:val="TOC2"/>
            <w:tabs>
              <w:tab w:val="left" w:pos="1100"/>
            </w:tabs>
            <w:rPr>
              <w:rFonts w:asciiTheme="minorHAnsi" w:eastAsiaTheme="minorEastAsia" w:hAnsiTheme="minorHAnsi" w:cstheme="minorBidi"/>
              <w:b w:val="0"/>
              <w:lang w:val="en-US"/>
            </w:rPr>
          </w:pPr>
          <w:hyperlink w:anchor="_Toc97295931" w:history="1">
            <w:r w:rsidR="00687074" w:rsidRPr="00B41EE0">
              <w:rPr>
                <w:rStyle w:val="Hyperlink"/>
              </w:rPr>
              <w:t>1.2.1</w:t>
            </w:r>
            <w:r w:rsidR="00687074">
              <w:rPr>
                <w:rFonts w:asciiTheme="minorHAnsi" w:eastAsiaTheme="minorEastAsia" w:hAnsiTheme="minorHAnsi" w:cstheme="minorBidi"/>
                <w:b w:val="0"/>
                <w:lang w:val="en-US"/>
              </w:rPr>
              <w:tab/>
            </w:r>
            <w:r w:rsidR="00687074" w:rsidRPr="00B41EE0">
              <w:rPr>
                <w:rStyle w:val="Hyperlink"/>
              </w:rPr>
              <w:t>Lĩnh vực hoạt động</w:t>
            </w:r>
            <w:r w:rsidR="00687074">
              <w:rPr>
                <w:webHidden/>
              </w:rPr>
              <w:tab/>
            </w:r>
            <w:r w:rsidR="00687074">
              <w:rPr>
                <w:webHidden/>
              </w:rPr>
              <w:fldChar w:fldCharType="begin"/>
            </w:r>
            <w:r w:rsidR="00687074">
              <w:rPr>
                <w:webHidden/>
              </w:rPr>
              <w:instrText xml:space="preserve"> PAGEREF _Toc97295931 \h </w:instrText>
            </w:r>
            <w:r w:rsidR="00687074">
              <w:rPr>
                <w:webHidden/>
              </w:rPr>
            </w:r>
            <w:r w:rsidR="00687074">
              <w:rPr>
                <w:webHidden/>
              </w:rPr>
              <w:fldChar w:fldCharType="separate"/>
            </w:r>
            <w:r w:rsidR="00687074">
              <w:rPr>
                <w:webHidden/>
              </w:rPr>
              <w:t>2</w:t>
            </w:r>
            <w:r w:rsidR="00687074">
              <w:rPr>
                <w:webHidden/>
              </w:rPr>
              <w:fldChar w:fldCharType="end"/>
            </w:r>
          </w:hyperlink>
        </w:p>
        <w:p w14:paraId="2B8A4F86" w14:textId="77777777" w:rsidR="00687074" w:rsidRDefault="00097D94">
          <w:pPr>
            <w:pStyle w:val="TOC2"/>
            <w:tabs>
              <w:tab w:val="left" w:pos="1100"/>
            </w:tabs>
            <w:rPr>
              <w:rFonts w:asciiTheme="minorHAnsi" w:eastAsiaTheme="minorEastAsia" w:hAnsiTheme="minorHAnsi" w:cstheme="minorBidi"/>
              <w:b w:val="0"/>
              <w:lang w:val="en-US"/>
            </w:rPr>
          </w:pPr>
          <w:hyperlink w:anchor="_Toc97295932" w:history="1">
            <w:r w:rsidR="00687074" w:rsidRPr="00B41EE0">
              <w:rPr>
                <w:rStyle w:val="Hyperlink"/>
              </w:rPr>
              <w:t>1.3.1</w:t>
            </w:r>
            <w:r w:rsidR="00687074">
              <w:rPr>
                <w:rFonts w:asciiTheme="minorHAnsi" w:eastAsiaTheme="minorEastAsia" w:hAnsiTheme="minorHAnsi" w:cstheme="minorBidi"/>
                <w:b w:val="0"/>
                <w:lang w:val="en-US"/>
              </w:rPr>
              <w:tab/>
            </w:r>
            <w:r w:rsidR="00687074" w:rsidRPr="00B41EE0">
              <w:rPr>
                <w:rStyle w:val="Hyperlink"/>
              </w:rPr>
              <w:t>Thông tin chi tiết</w:t>
            </w:r>
            <w:r w:rsidR="00687074">
              <w:rPr>
                <w:webHidden/>
              </w:rPr>
              <w:tab/>
            </w:r>
            <w:r w:rsidR="00687074">
              <w:rPr>
                <w:webHidden/>
              </w:rPr>
              <w:fldChar w:fldCharType="begin"/>
            </w:r>
            <w:r w:rsidR="00687074">
              <w:rPr>
                <w:webHidden/>
              </w:rPr>
              <w:instrText xml:space="preserve"> PAGEREF _Toc97295932 \h </w:instrText>
            </w:r>
            <w:r w:rsidR="00687074">
              <w:rPr>
                <w:webHidden/>
              </w:rPr>
            </w:r>
            <w:r w:rsidR="00687074">
              <w:rPr>
                <w:webHidden/>
              </w:rPr>
              <w:fldChar w:fldCharType="separate"/>
            </w:r>
            <w:r w:rsidR="00687074">
              <w:rPr>
                <w:webHidden/>
              </w:rPr>
              <w:t>2</w:t>
            </w:r>
            <w:r w:rsidR="00687074">
              <w:rPr>
                <w:webHidden/>
              </w:rPr>
              <w:fldChar w:fldCharType="end"/>
            </w:r>
          </w:hyperlink>
        </w:p>
        <w:p w14:paraId="74198485" w14:textId="77777777" w:rsidR="00687074" w:rsidRDefault="00097D94">
          <w:pPr>
            <w:pStyle w:val="TOC2"/>
            <w:tabs>
              <w:tab w:val="left" w:pos="1100"/>
            </w:tabs>
            <w:rPr>
              <w:rFonts w:asciiTheme="minorHAnsi" w:eastAsiaTheme="minorEastAsia" w:hAnsiTheme="minorHAnsi" w:cstheme="minorBidi"/>
              <w:b w:val="0"/>
              <w:lang w:val="en-US"/>
            </w:rPr>
          </w:pPr>
          <w:hyperlink w:anchor="_Toc97295933" w:history="1">
            <w:r w:rsidR="00687074" w:rsidRPr="00B41EE0">
              <w:rPr>
                <w:rStyle w:val="Hyperlink"/>
              </w:rPr>
              <w:t>1.4.1</w:t>
            </w:r>
            <w:r w:rsidR="00687074">
              <w:rPr>
                <w:rFonts w:asciiTheme="minorHAnsi" w:eastAsiaTheme="minorEastAsia" w:hAnsiTheme="minorHAnsi" w:cstheme="minorBidi"/>
                <w:b w:val="0"/>
                <w:lang w:val="en-US"/>
              </w:rPr>
              <w:tab/>
            </w:r>
            <w:r w:rsidR="00687074" w:rsidRPr="00B41EE0">
              <w:rPr>
                <w:rStyle w:val="Hyperlink"/>
              </w:rPr>
              <w:t>Website công ty</w:t>
            </w:r>
            <w:r w:rsidR="00687074">
              <w:rPr>
                <w:webHidden/>
              </w:rPr>
              <w:tab/>
            </w:r>
            <w:r w:rsidR="00687074">
              <w:rPr>
                <w:webHidden/>
              </w:rPr>
              <w:fldChar w:fldCharType="begin"/>
            </w:r>
            <w:r w:rsidR="00687074">
              <w:rPr>
                <w:webHidden/>
              </w:rPr>
              <w:instrText xml:space="preserve"> PAGEREF _Toc97295933 \h </w:instrText>
            </w:r>
            <w:r w:rsidR="00687074">
              <w:rPr>
                <w:webHidden/>
              </w:rPr>
            </w:r>
            <w:r w:rsidR="00687074">
              <w:rPr>
                <w:webHidden/>
              </w:rPr>
              <w:fldChar w:fldCharType="separate"/>
            </w:r>
            <w:r w:rsidR="00687074">
              <w:rPr>
                <w:webHidden/>
              </w:rPr>
              <w:t>3</w:t>
            </w:r>
            <w:r w:rsidR="00687074">
              <w:rPr>
                <w:webHidden/>
              </w:rPr>
              <w:fldChar w:fldCharType="end"/>
            </w:r>
          </w:hyperlink>
        </w:p>
        <w:p w14:paraId="11FDCF0A" w14:textId="77777777" w:rsidR="00687074" w:rsidRDefault="00097D94">
          <w:pPr>
            <w:pStyle w:val="TOC2"/>
            <w:tabs>
              <w:tab w:val="left" w:pos="1100"/>
            </w:tabs>
            <w:rPr>
              <w:rFonts w:asciiTheme="minorHAnsi" w:eastAsiaTheme="minorEastAsia" w:hAnsiTheme="minorHAnsi" w:cstheme="minorBidi"/>
              <w:b w:val="0"/>
              <w:lang w:val="en-US"/>
            </w:rPr>
          </w:pPr>
          <w:hyperlink w:anchor="_Toc97295934" w:history="1">
            <w:r w:rsidR="00687074" w:rsidRPr="00B41EE0">
              <w:rPr>
                <w:rStyle w:val="Hyperlink"/>
              </w:rPr>
              <w:t>1.5.1</w:t>
            </w:r>
            <w:r w:rsidR="00687074">
              <w:rPr>
                <w:rFonts w:asciiTheme="minorHAnsi" w:eastAsiaTheme="minorEastAsia" w:hAnsiTheme="minorHAnsi" w:cstheme="minorBidi"/>
                <w:b w:val="0"/>
                <w:lang w:val="en-US"/>
              </w:rPr>
              <w:tab/>
            </w:r>
            <w:r w:rsidR="00687074" w:rsidRPr="00B41EE0">
              <w:rPr>
                <w:rStyle w:val="Hyperlink"/>
              </w:rPr>
              <w:t>Cơ cấu tổ chức hoạt động của công ty</w:t>
            </w:r>
            <w:r w:rsidR="00687074">
              <w:rPr>
                <w:webHidden/>
              </w:rPr>
              <w:tab/>
            </w:r>
            <w:r w:rsidR="00687074">
              <w:rPr>
                <w:webHidden/>
              </w:rPr>
              <w:fldChar w:fldCharType="begin"/>
            </w:r>
            <w:r w:rsidR="00687074">
              <w:rPr>
                <w:webHidden/>
              </w:rPr>
              <w:instrText xml:space="preserve"> PAGEREF _Toc97295934 \h </w:instrText>
            </w:r>
            <w:r w:rsidR="00687074">
              <w:rPr>
                <w:webHidden/>
              </w:rPr>
            </w:r>
            <w:r w:rsidR="00687074">
              <w:rPr>
                <w:webHidden/>
              </w:rPr>
              <w:fldChar w:fldCharType="separate"/>
            </w:r>
            <w:r w:rsidR="00687074">
              <w:rPr>
                <w:webHidden/>
              </w:rPr>
              <w:t>3</w:t>
            </w:r>
            <w:r w:rsidR="00687074">
              <w:rPr>
                <w:webHidden/>
              </w:rPr>
              <w:fldChar w:fldCharType="end"/>
            </w:r>
          </w:hyperlink>
        </w:p>
        <w:p w14:paraId="50FC7BB0" w14:textId="77777777" w:rsidR="00687074" w:rsidRDefault="00097D94">
          <w:pPr>
            <w:pStyle w:val="TOC2"/>
            <w:tabs>
              <w:tab w:val="left" w:pos="1100"/>
            </w:tabs>
            <w:rPr>
              <w:rFonts w:asciiTheme="minorHAnsi" w:eastAsiaTheme="minorEastAsia" w:hAnsiTheme="minorHAnsi" w:cstheme="minorBidi"/>
              <w:b w:val="0"/>
              <w:lang w:val="en-US"/>
            </w:rPr>
          </w:pPr>
          <w:hyperlink w:anchor="_Toc97295935" w:history="1">
            <w:r w:rsidR="00687074" w:rsidRPr="00B41EE0">
              <w:rPr>
                <w:rStyle w:val="Hyperlink"/>
              </w:rPr>
              <w:t>1.6.1</w:t>
            </w:r>
            <w:r w:rsidR="00687074">
              <w:rPr>
                <w:rFonts w:asciiTheme="minorHAnsi" w:eastAsiaTheme="minorEastAsia" w:hAnsiTheme="minorHAnsi" w:cstheme="minorBidi"/>
                <w:b w:val="0"/>
                <w:lang w:val="en-US"/>
              </w:rPr>
              <w:tab/>
            </w:r>
            <w:r w:rsidR="00687074" w:rsidRPr="00B41EE0">
              <w:rPr>
                <w:rStyle w:val="Hyperlink"/>
              </w:rPr>
              <w:t>Văn hóa làm việc ở công ty</w:t>
            </w:r>
            <w:r w:rsidR="00687074">
              <w:rPr>
                <w:webHidden/>
              </w:rPr>
              <w:tab/>
            </w:r>
            <w:r w:rsidR="00687074">
              <w:rPr>
                <w:webHidden/>
              </w:rPr>
              <w:fldChar w:fldCharType="begin"/>
            </w:r>
            <w:r w:rsidR="00687074">
              <w:rPr>
                <w:webHidden/>
              </w:rPr>
              <w:instrText xml:space="preserve"> PAGEREF _Toc97295935 \h </w:instrText>
            </w:r>
            <w:r w:rsidR="00687074">
              <w:rPr>
                <w:webHidden/>
              </w:rPr>
            </w:r>
            <w:r w:rsidR="00687074">
              <w:rPr>
                <w:webHidden/>
              </w:rPr>
              <w:fldChar w:fldCharType="separate"/>
            </w:r>
            <w:r w:rsidR="00687074">
              <w:rPr>
                <w:webHidden/>
              </w:rPr>
              <w:t>4</w:t>
            </w:r>
            <w:r w:rsidR="00687074">
              <w:rPr>
                <w:webHidden/>
              </w:rPr>
              <w:fldChar w:fldCharType="end"/>
            </w:r>
          </w:hyperlink>
        </w:p>
        <w:p w14:paraId="0121EC9A" w14:textId="77777777" w:rsidR="00687074" w:rsidRDefault="00097D94">
          <w:pPr>
            <w:pStyle w:val="TOC1"/>
            <w:rPr>
              <w:rFonts w:asciiTheme="minorHAnsi" w:eastAsiaTheme="minorEastAsia" w:hAnsiTheme="minorHAnsi" w:cstheme="minorBidi"/>
              <w:b w:val="0"/>
              <w:sz w:val="22"/>
              <w:szCs w:val="22"/>
              <w:lang w:val="en-US"/>
            </w:rPr>
          </w:pPr>
          <w:hyperlink w:anchor="_Toc97295936" w:history="1">
            <w:r w:rsidR="00687074" w:rsidRPr="00B41EE0">
              <w:rPr>
                <w:rStyle w:val="Hyperlink"/>
                <w:lang w:val="en-US"/>
              </w:rPr>
              <w:t>CHƯƠNG 2</w:t>
            </w:r>
            <w:r w:rsidR="00687074">
              <w:rPr>
                <w:webHidden/>
              </w:rPr>
              <w:tab/>
            </w:r>
            <w:r w:rsidR="00687074">
              <w:rPr>
                <w:webHidden/>
              </w:rPr>
              <w:fldChar w:fldCharType="begin"/>
            </w:r>
            <w:r w:rsidR="00687074">
              <w:rPr>
                <w:webHidden/>
              </w:rPr>
              <w:instrText xml:space="preserve"> PAGEREF _Toc97295936 \h </w:instrText>
            </w:r>
            <w:r w:rsidR="00687074">
              <w:rPr>
                <w:webHidden/>
              </w:rPr>
            </w:r>
            <w:r w:rsidR="00687074">
              <w:rPr>
                <w:webHidden/>
              </w:rPr>
              <w:fldChar w:fldCharType="separate"/>
            </w:r>
            <w:r w:rsidR="00687074">
              <w:rPr>
                <w:webHidden/>
              </w:rPr>
              <w:t>5</w:t>
            </w:r>
            <w:r w:rsidR="00687074">
              <w:rPr>
                <w:webHidden/>
              </w:rPr>
              <w:fldChar w:fldCharType="end"/>
            </w:r>
          </w:hyperlink>
        </w:p>
        <w:p w14:paraId="0D7E855F" w14:textId="77777777" w:rsidR="00687074" w:rsidRDefault="00097D94">
          <w:pPr>
            <w:pStyle w:val="TOC1"/>
            <w:rPr>
              <w:rFonts w:asciiTheme="minorHAnsi" w:eastAsiaTheme="minorEastAsia" w:hAnsiTheme="minorHAnsi" w:cstheme="minorBidi"/>
              <w:b w:val="0"/>
              <w:sz w:val="22"/>
              <w:szCs w:val="22"/>
              <w:lang w:val="en-US"/>
            </w:rPr>
          </w:pPr>
          <w:hyperlink w:anchor="_Toc97295937" w:history="1">
            <w:r w:rsidR="00687074" w:rsidRPr="00B41EE0">
              <w:rPr>
                <w:rStyle w:val="Hyperlink"/>
              </w:rPr>
              <w:t>NỘI DUNG VÀ KẾT QUẢ THỰC TẬP</w:t>
            </w:r>
            <w:r w:rsidR="00687074">
              <w:rPr>
                <w:webHidden/>
              </w:rPr>
              <w:tab/>
            </w:r>
            <w:r w:rsidR="00687074">
              <w:rPr>
                <w:webHidden/>
              </w:rPr>
              <w:fldChar w:fldCharType="begin"/>
            </w:r>
            <w:r w:rsidR="00687074">
              <w:rPr>
                <w:webHidden/>
              </w:rPr>
              <w:instrText xml:space="preserve"> PAGEREF _Toc97295937 \h </w:instrText>
            </w:r>
            <w:r w:rsidR="00687074">
              <w:rPr>
                <w:webHidden/>
              </w:rPr>
            </w:r>
            <w:r w:rsidR="00687074">
              <w:rPr>
                <w:webHidden/>
              </w:rPr>
              <w:fldChar w:fldCharType="separate"/>
            </w:r>
            <w:r w:rsidR="00687074">
              <w:rPr>
                <w:webHidden/>
              </w:rPr>
              <w:t>5</w:t>
            </w:r>
            <w:r w:rsidR="00687074">
              <w:rPr>
                <w:webHidden/>
              </w:rPr>
              <w:fldChar w:fldCharType="end"/>
            </w:r>
          </w:hyperlink>
        </w:p>
        <w:p w14:paraId="49CF548B" w14:textId="77777777" w:rsidR="00687074" w:rsidRDefault="00097D94">
          <w:pPr>
            <w:pStyle w:val="TOC1"/>
            <w:tabs>
              <w:tab w:val="left" w:pos="440"/>
            </w:tabs>
            <w:rPr>
              <w:rFonts w:asciiTheme="minorHAnsi" w:eastAsiaTheme="minorEastAsia" w:hAnsiTheme="minorHAnsi" w:cstheme="minorBidi"/>
              <w:b w:val="0"/>
              <w:sz w:val="22"/>
              <w:szCs w:val="22"/>
              <w:lang w:val="en-US"/>
            </w:rPr>
          </w:pPr>
          <w:hyperlink w:anchor="_Toc97295938" w:history="1">
            <w:r w:rsidR="00687074" w:rsidRPr="00B41EE0">
              <w:rPr>
                <w:rStyle w:val="Hyperlink"/>
              </w:rPr>
              <w:t>1.</w:t>
            </w:r>
            <w:r w:rsidR="00687074">
              <w:rPr>
                <w:rFonts w:asciiTheme="minorHAnsi" w:eastAsiaTheme="minorEastAsia" w:hAnsiTheme="minorHAnsi" w:cstheme="minorBidi"/>
                <w:b w:val="0"/>
                <w:sz w:val="22"/>
                <w:szCs w:val="22"/>
                <w:lang w:val="en-US"/>
              </w:rPr>
              <w:tab/>
            </w:r>
            <w:r w:rsidR="00687074" w:rsidRPr="00B41EE0">
              <w:rPr>
                <w:rStyle w:val="Hyperlink"/>
              </w:rPr>
              <w:t>Nhật ký thực hiện</w:t>
            </w:r>
            <w:r w:rsidR="00687074">
              <w:rPr>
                <w:webHidden/>
              </w:rPr>
              <w:tab/>
            </w:r>
            <w:r w:rsidR="00687074">
              <w:rPr>
                <w:webHidden/>
              </w:rPr>
              <w:fldChar w:fldCharType="begin"/>
            </w:r>
            <w:r w:rsidR="00687074">
              <w:rPr>
                <w:webHidden/>
              </w:rPr>
              <w:instrText xml:space="preserve"> PAGEREF _Toc97295938 \h </w:instrText>
            </w:r>
            <w:r w:rsidR="00687074">
              <w:rPr>
                <w:webHidden/>
              </w:rPr>
            </w:r>
            <w:r w:rsidR="00687074">
              <w:rPr>
                <w:webHidden/>
              </w:rPr>
              <w:fldChar w:fldCharType="separate"/>
            </w:r>
            <w:r w:rsidR="00687074">
              <w:rPr>
                <w:webHidden/>
              </w:rPr>
              <w:t>5</w:t>
            </w:r>
            <w:r w:rsidR="00687074">
              <w:rPr>
                <w:webHidden/>
              </w:rPr>
              <w:fldChar w:fldCharType="end"/>
            </w:r>
          </w:hyperlink>
        </w:p>
        <w:p w14:paraId="31EB4555" w14:textId="77777777" w:rsidR="00687074" w:rsidRDefault="00097D94">
          <w:pPr>
            <w:pStyle w:val="TOC1"/>
            <w:tabs>
              <w:tab w:val="left" w:pos="440"/>
            </w:tabs>
            <w:rPr>
              <w:rFonts w:asciiTheme="minorHAnsi" w:eastAsiaTheme="minorEastAsia" w:hAnsiTheme="minorHAnsi" w:cstheme="minorBidi"/>
              <w:b w:val="0"/>
              <w:sz w:val="22"/>
              <w:szCs w:val="22"/>
              <w:lang w:val="en-US"/>
            </w:rPr>
          </w:pPr>
          <w:hyperlink w:anchor="_Toc97295939" w:history="1">
            <w:r w:rsidR="00687074" w:rsidRPr="00B41EE0">
              <w:rPr>
                <w:rStyle w:val="Hyperlink"/>
              </w:rPr>
              <w:t>2.</w:t>
            </w:r>
            <w:r w:rsidR="00687074">
              <w:rPr>
                <w:rFonts w:asciiTheme="minorHAnsi" w:eastAsiaTheme="minorEastAsia" w:hAnsiTheme="minorHAnsi" w:cstheme="minorBidi"/>
                <w:b w:val="0"/>
                <w:sz w:val="22"/>
                <w:szCs w:val="22"/>
                <w:lang w:val="en-US"/>
              </w:rPr>
              <w:tab/>
            </w:r>
            <w:r w:rsidR="00687074" w:rsidRPr="00B41EE0">
              <w:rPr>
                <w:rStyle w:val="Hyperlink"/>
              </w:rPr>
              <w:t>Nội dung công việc đã được giao tại nơi thực tập và kết quả đạt được:</w:t>
            </w:r>
            <w:r w:rsidR="00687074">
              <w:rPr>
                <w:webHidden/>
              </w:rPr>
              <w:tab/>
            </w:r>
            <w:r w:rsidR="00687074">
              <w:rPr>
                <w:webHidden/>
              </w:rPr>
              <w:fldChar w:fldCharType="begin"/>
            </w:r>
            <w:r w:rsidR="00687074">
              <w:rPr>
                <w:webHidden/>
              </w:rPr>
              <w:instrText xml:space="preserve"> PAGEREF _Toc97295939 \h </w:instrText>
            </w:r>
            <w:r w:rsidR="00687074">
              <w:rPr>
                <w:webHidden/>
              </w:rPr>
            </w:r>
            <w:r w:rsidR="00687074">
              <w:rPr>
                <w:webHidden/>
              </w:rPr>
              <w:fldChar w:fldCharType="separate"/>
            </w:r>
            <w:r w:rsidR="00687074">
              <w:rPr>
                <w:webHidden/>
              </w:rPr>
              <w:t>7</w:t>
            </w:r>
            <w:r w:rsidR="00687074">
              <w:rPr>
                <w:webHidden/>
              </w:rPr>
              <w:fldChar w:fldCharType="end"/>
            </w:r>
          </w:hyperlink>
        </w:p>
        <w:p w14:paraId="29CF8E2B" w14:textId="77777777" w:rsidR="00687074" w:rsidRDefault="00097D94">
          <w:pPr>
            <w:pStyle w:val="TOC1"/>
            <w:tabs>
              <w:tab w:val="left" w:pos="440"/>
            </w:tabs>
            <w:rPr>
              <w:rFonts w:asciiTheme="minorHAnsi" w:eastAsiaTheme="minorEastAsia" w:hAnsiTheme="minorHAnsi" w:cstheme="minorBidi"/>
              <w:b w:val="0"/>
              <w:sz w:val="22"/>
              <w:szCs w:val="22"/>
              <w:lang w:val="en-US"/>
            </w:rPr>
          </w:pPr>
          <w:hyperlink w:anchor="_Toc97295940" w:history="1">
            <w:r w:rsidR="00687074" w:rsidRPr="00B41EE0">
              <w:rPr>
                <w:rStyle w:val="Hyperlink"/>
              </w:rPr>
              <w:t>3.</w:t>
            </w:r>
            <w:r w:rsidR="00687074">
              <w:rPr>
                <w:rFonts w:asciiTheme="minorHAnsi" w:eastAsiaTheme="minorEastAsia" w:hAnsiTheme="minorHAnsi" w:cstheme="minorBidi"/>
                <w:b w:val="0"/>
                <w:sz w:val="22"/>
                <w:szCs w:val="22"/>
                <w:lang w:val="en-US"/>
              </w:rPr>
              <w:tab/>
            </w:r>
            <w:r w:rsidR="00687074" w:rsidRPr="00B41EE0">
              <w:rPr>
                <w:rStyle w:val="Hyperlink"/>
              </w:rPr>
              <w:t>Một số hình ảnh kết quả thực tập</w:t>
            </w:r>
            <w:r w:rsidR="00687074">
              <w:rPr>
                <w:webHidden/>
              </w:rPr>
              <w:tab/>
            </w:r>
            <w:r w:rsidR="00687074">
              <w:rPr>
                <w:webHidden/>
              </w:rPr>
              <w:fldChar w:fldCharType="begin"/>
            </w:r>
            <w:r w:rsidR="00687074">
              <w:rPr>
                <w:webHidden/>
              </w:rPr>
              <w:instrText xml:space="preserve"> PAGEREF _Toc97295940 \h </w:instrText>
            </w:r>
            <w:r w:rsidR="00687074">
              <w:rPr>
                <w:webHidden/>
              </w:rPr>
            </w:r>
            <w:r w:rsidR="00687074">
              <w:rPr>
                <w:webHidden/>
              </w:rPr>
              <w:fldChar w:fldCharType="separate"/>
            </w:r>
            <w:r w:rsidR="00687074">
              <w:rPr>
                <w:webHidden/>
              </w:rPr>
              <w:t>9</w:t>
            </w:r>
            <w:r w:rsidR="00687074">
              <w:rPr>
                <w:webHidden/>
              </w:rPr>
              <w:fldChar w:fldCharType="end"/>
            </w:r>
          </w:hyperlink>
        </w:p>
        <w:p w14:paraId="1A8DDB9E" w14:textId="77777777" w:rsidR="00687074" w:rsidRDefault="00097D94">
          <w:pPr>
            <w:pStyle w:val="TOC1"/>
            <w:rPr>
              <w:rFonts w:asciiTheme="minorHAnsi" w:eastAsiaTheme="minorEastAsia" w:hAnsiTheme="minorHAnsi" w:cstheme="minorBidi"/>
              <w:b w:val="0"/>
              <w:sz w:val="22"/>
              <w:szCs w:val="22"/>
              <w:lang w:val="en-US"/>
            </w:rPr>
          </w:pPr>
          <w:hyperlink w:anchor="_Toc97295941" w:history="1">
            <w:r w:rsidR="00687074" w:rsidRPr="00B41EE0">
              <w:rPr>
                <w:rStyle w:val="Hyperlink"/>
              </w:rPr>
              <w:t>KẾT LUẬN</w:t>
            </w:r>
            <w:r w:rsidR="00687074">
              <w:rPr>
                <w:webHidden/>
              </w:rPr>
              <w:tab/>
            </w:r>
            <w:r w:rsidR="00687074">
              <w:rPr>
                <w:webHidden/>
              </w:rPr>
              <w:fldChar w:fldCharType="begin"/>
            </w:r>
            <w:r w:rsidR="00687074">
              <w:rPr>
                <w:webHidden/>
              </w:rPr>
              <w:instrText xml:space="preserve"> PAGEREF _Toc97295941 \h </w:instrText>
            </w:r>
            <w:r w:rsidR="00687074">
              <w:rPr>
                <w:webHidden/>
              </w:rPr>
            </w:r>
            <w:r w:rsidR="00687074">
              <w:rPr>
                <w:webHidden/>
              </w:rPr>
              <w:fldChar w:fldCharType="separate"/>
            </w:r>
            <w:r w:rsidR="00687074">
              <w:rPr>
                <w:webHidden/>
              </w:rPr>
              <w:t>15</w:t>
            </w:r>
            <w:r w:rsidR="00687074">
              <w:rPr>
                <w:webHidden/>
              </w:rPr>
              <w:fldChar w:fldCharType="end"/>
            </w:r>
          </w:hyperlink>
        </w:p>
        <w:p w14:paraId="4881F6F6" w14:textId="47A95BED" w:rsidR="008E7E41" w:rsidRDefault="008E7E41">
          <w:r>
            <w:rPr>
              <w:b/>
              <w:bCs/>
              <w:noProof/>
            </w:rPr>
            <w:fldChar w:fldCharType="end"/>
          </w:r>
        </w:p>
      </w:sdtContent>
    </w:sdt>
    <w:p w14:paraId="6B090B37" w14:textId="5126E392" w:rsidR="008E7E41" w:rsidRDefault="008E7E41">
      <w:pPr>
        <w:spacing w:before="0" w:after="0" w:line="240" w:lineRule="auto"/>
        <w:rPr>
          <w:rFonts w:eastAsia="Times New Roman"/>
          <w:b/>
          <w:szCs w:val="32"/>
          <w:lang w:val="vi-VN"/>
        </w:rPr>
      </w:pPr>
      <w:r>
        <w:br w:type="page"/>
      </w:r>
    </w:p>
    <w:p w14:paraId="5BF5340D" w14:textId="77777777" w:rsidR="008E7E41" w:rsidRDefault="008E7E41" w:rsidP="00757AB8">
      <w:pPr>
        <w:pStyle w:val="TIU"/>
        <w:sectPr w:rsidR="008E7E41" w:rsidSect="00B1321B">
          <w:headerReference w:type="default" r:id="rId11"/>
          <w:pgSz w:w="11906" w:h="16838" w:code="9"/>
          <w:pgMar w:top="1134" w:right="1134" w:bottom="1134" w:left="1701" w:header="709" w:footer="283" w:gutter="0"/>
          <w:pgNumType w:start="5"/>
          <w:cols w:space="708"/>
          <w:docGrid w:linePitch="360"/>
        </w:sectPr>
      </w:pPr>
    </w:p>
    <w:p w14:paraId="55FB56CA" w14:textId="5476C24E" w:rsidR="00966DE1" w:rsidRPr="00966DE1" w:rsidRDefault="00966DE1" w:rsidP="00757AB8">
      <w:pPr>
        <w:pStyle w:val="TIU"/>
      </w:pPr>
      <w:bookmarkStart w:id="3" w:name="_Toc97295926"/>
      <w:r>
        <w:lastRenderedPageBreak/>
        <w:t>LỜI MỞ ĐẦU</w:t>
      </w:r>
      <w:bookmarkEnd w:id="3"/>
    </w:p>
    <w:p w14:paraId="1E25033D" w14:textId="77777777" w:rsidR="00966DE1" w:rsidRPr="00966DE1" w:rsidRDefault="00966DE1" w:rsidP="00966DE1"/>
    <w:p w14:paraId="0CFA06C4" w14:textId="40E2C24C" w:rsidR="00966DE1" w:rsidRPr="00966DE1" w:rsidRDefault="00966DE1" w:rsidP="00966DE1">
      <w:pPr>
        <w:ind w:firstLine="720"/>
        <w:jc w:val="both"/>
      </w:pPr>
      <w:r w:rsidRPr="00966DE1">
        <w:t>Trong thời đại hội nhập toàn cầu hiện nay, Internet là công cụ tiện lợi nhất để truyền tải một số lượng thông tin lớn với tốc độ nhanh đến hàng triệu người trên toàn thế giới. Lượng thông tin mà Internet cung cấp là không giới hạn. Thông qua Internet, thông tin được cập nhật hàng giờ, hàng ngày, mọi người đều có thể biết được những gì đang xảy ra xung quanh mình và cả trên thế giới. Mọi người đều có thể sử dụng Internet để truy cập thông tin. Tốc độ truy cập thông tin trên Internet thì cực kì nhanh, với sự hỗ trợ của những công cụ tìm kiếm như Google, giúp mọi người có thể tìm kiếm thông tin chỉ trong vài giây.</w:t>
      </w:r>
    </w:p>
    <w:p w14:paraId="286C4B07" w14:textId="77777777" w:rsidR="00966DE1" w:rsidRDefault="00966DE1" w:rsidP="00966DE1">
      <w:pPr>
        <w:ind w:firstLine="720"/>
      </w:pPr>
      <w:bookmarkStart w:id="4" w:name="_Toc24784964"/>
      <w:r>
        <w:t>Internet giúp mọi người có thể mở rộng quan hệ với bạn bè trên khắp thế giới một cách nhanh chóng qua các dịch vụ như chat, Email, các mạng xã hội,... . Lợi ích mang tính chất chuyên nghiệp của website đem lại đối với cá nhân, doanh nghiệp:</w:t>
      </w:r>
    </w:p>
    <w:p w14:paraId="6FE66ED7" w14:textId="77777777" w:rsidR="00966DE1" w:rsidRDefault="00966DE1" w:rsidP="00966DE1">
      <w:pPr>
        <w:ind w:firstLine="720"/>
      </w:pPr>
      <w:r>
        <w:sym w:font="Symbol" w:char="F0B7"/>
      </w:r>
      <w:r>
        <w:t xml:space="preserve"> Quảng cáo không giới hạn </w:t>
      </w:r>
    </w:p>
    <w:p w14:paraId="3CB0AD31" w14:textId="77777777" w:rsidR="00966DE1" w:rsidRDefault="00966DE1" w:rsidP="00966DE1">
      <w:pPr>
        <w:ind w:firstLine="720"/>
      </w:pPr>
      <w:r>
        <w:sym w:font="Symbol" w:char="F0B7"/>
      </w:r>
      <w:r>
        <w:t xml:space="preserve"> Cơ hội liên kết và hợp tác </w:t>
      </w:r>
    </w:p>
    <w:p w14:paraId="16D96DCB" w14:textId="77777777" w:rsidR="00966DE1" w:rsidRDefault="00966DE1" w:rsidP="00966DE1">
      <w:pPr>
        <w:ind w:firstLine="720"/>
      </w:pPr>
      <w:r>
        <w:sym w:font="Symbol" w:char="F0B7"/>
      </w:r>
      <w:r>
        <w:t xml:space="preserve"> Website cho phép dễ dàng có thông tin phản hồi </w:t>
      </w:r>
    </w:p>
    <w:p w14:paraId="29893461" w14:textId="77777777" w:rsidR="00966DE1" w:rsidRDefault="00966DE1" w:rsidP="00966DE1">
      <w:pPr>
        <w:ind w:firstLine="720"/>
      </w:pPr>
      <w:r>
        <w:sym w:font="Symbol" w:char="F0B7"/>
      </w:r>
      <w:r>
        <w:t xml:space="preserve"> Việc kinh doanh của bạn sẽ mở cửa 24/7</w:t>
      </w:r>
    </w:p>
    <w:p w14:paraId="38C15CB7" w14:textId="77777777" w:rsidR="00966DE1" w:rsidRDefault="00966DE1" w:rsidP="00966DE1">
      <w:pPr>
        <w:ind w:firstLine="720"/>
      </w:pPr>
      <w:r>
        <w:t xml:space="preserve"> </w:t>
      </w:r>
      <w:r>
        <w:sym w:font="Symbol" w:char="F0B7"/>
      </w:r>
      <w:r>
        <w:t xml:space="preserve"> Chi phí nhân viên thấp</w:t>
      </w:r>
    </w:p>
    <w:p w14:paraId="465077BC" w14:textId="77777777" w:rsidR="00966DE1" w:rsidRDefault="00966DE1" w:rsidP="00966DE1">
      <w:pPr>
        <w:ind w:firstLine="720"/>
      </w:pPr>
      <w:r>
        <w:t xml:space="preserve"> </w:t>
      </w:r>
      <w:r>
        <w:sym w:font="Symbol" w:char="F0B7"/>
      </w:r>
      <w:r>
        <w:t xml:space="preserve"> Tạo một hình ảnh về một công ty được tổ chức tốt</w:t>
      </w:r>
    </w:p>
    <w:p w14:paraId="5857A0D2" w14:textId="180E44D0" w:rsidR="00966DE1" w:rsidRDefault="00966DE1" w:rsidP="00966DE1">
      <w:pPr>
        <w:ind w:firstLine="720"/>
      </w:pPr>
      <w:r>
        <w:t xml:space="preserve"> </w:t>
      </w:r>
      <w:r>
        <w:sym w:font="Symbol" w:char="F0B7"/>
      </w:r>
      <w:r>
        <w:t xml:space="preserve"> Tiết kiệm được bưu phí và chi phí in ấn</w:t>
      </w:r>
    </w:p>
    <w:p w14:paraId="7672956F" w14:textId="77777777" w:rsidR="00966DE1" w:rsidRDefault="00966DE1" w:rsidP="00966DE1">
      <w:pPr>
        <w:ind w:firstLine="720"/>
      </w:pPr>
      <w:r>
        <w:t xml:space="preserve"> </w:t>
      </w:r>
      <w:r>
        <w:sym w:font="Symbol" w:char="F0B7"/>
      </w:r>
      <w:r>
        <w:t xml:space="preserve"> Cải tiến hệ thống liên lạc  </w:t>
      </w:r>
    </w:p>
    <w:p w14:paraId="3E4BE3AD" w14:textId="77777777" w:rsidR="00966DE1" w:rsidRDefault="00966DE1" w:rsidP="00966DE1">
      <w:pPr>
        <w:ind w:firstLine="720"/>
        <w:jc w:val="both"/>
      </w:pPr>
      <w:r>
        <w:t>Và với những tính chất đó, việc xây dựng một chiến lược marketing trên website là cực kì quan trọng đối với một doanh nghiệp muốn mở rộng và khai thác tiềm năng quảng cáo thương hiệu trên “thế giới ảo” khổng lồ hiện nay. Và với đề tài tìm hiểu và nghiên cứu SEO, em xin được trình bày về những hiểu biết của em về đề tài này.</w:t>
      </w:r>
    </w:p>
    <w:p w14:paraId="6FE4F9B1" w14:textId="06F598CD" w:rsidR="00966DE1" w:rsidRPr="00966DE1" w:rsidRDefault="00966DE1" w:rsidP="00966DE1">
      <w:pPr>
        <w:jc w:val="both"/>
      </w:pPr>
      <w:r>
        <w:br w:type="page"/>
      </w:r>
      <w:bookmarkEnd w:id="4"/>
    </w:p>
    <w:p w14:paraId="1F540401" w14:textId="4E201B5C" w:rsidR="000D767F" w:rsidRDefault="008A4CFA" w:rsidP="001C1BF4">
      <w:pPr>
        <w:pStyle w:val="TIU"/>
        <w:rPr>
          <w:b w:val="0"/>
        </w:rPr>
      </w:pPr>
      <w:bookmarkStart w:id="5" w:name="_Toc97295927"/>
      <w:r w:rsidRPr="000D767F">
        <w:lastRenderedPageBreak/>
        <w:t>CHƯƠNG 1</w:t>
      </w:r>
      <w:bookmarkEnd w:id="5"/>
      <w:r w:rsidRPr="000D767F">
        <w:rPr>
          <w:lang w:val="en-US"/>
        </w:rPr>
        <w:t xml:space="preserve"> </w:t>
      </w:r>
    </w:p>
    <w:p w14:paraId="45093533" w14:textId="752A6FB4" w:rsidR="00F57615" w:rsidRDefault="00790241" w:rsidP="001C1BF4">
      <w:pPr>
        <w:pStyle w:val="TIU"/>
        <w:rPr>
          <w:b w:val="0"/>
        </w:rPr>
      </w:pPr>
      <w:bookmarkStart w:id="6" w:name="_Toc97295928"/>
      <w:r w:rsidRPr="000D767F">
        <w:t>GIỚI THIỆU VỀ ĐƠN VỊ THỰC TẬP</w:t>
      </w:r>
      <w:bookmarkEnd w:id="6"/>
    </w:p>
    <w:p w14:paraId="2C1B52AA" w14:textId="77777777" w:rsidR="000D767F" w:rsidRDefault="000D767F" w:rsidP="000D767F"/>
    <w:p w14:paraId="47134968" w14:textId="2E2D08E2" w:rsidR="008A4CFA" w:rsidRDefault="001C1BF4" w:rsidP="00817F93">
      <w:pPr>
        <w:pStyle w:val="Heading1"/>
        <w:numPr>
          <w:ilvl w:val="0"/>
          <w:numId w:val="10"/>
        </w:numPr>
      </w:pPr>
      <w:bookmarkStart w:id="7" w:name="_Toc97295929"/>
      <w:r>
        <w:t xml:space="preserve">Giới </w:t>
      </w:r>
      <w:r w:rsidRPr="001C1BF4">
        <w:t>thiệu</w:t>
      </w:r>
      <w:r>
        <w:t xml:space="preserve"> tổng quát về công ty OSD</w:t>
      </w:r>
      <w:bookmarkEnd w:id="7"/>
    </w:p>
    <w:p w14:paraId="1F4812D8" w14:textId="2B079C05" w:rsidR="001C1BF4" w:rsidRDefault="001C1BF4" w:rsidP="00817F93">
      <w:pPr>
        <w:pStyle w:val="Heading2"/>
        <w:numPr>
          <w:ilvl w:val="0"/>
          <w:numId w:val="6"/>
        </w:numPr>
        <w:ind w:left="1080"/>
      </w:pPr>
      <w:bookmarkStart w:id="8" w:name="_Toc97295930"/>
      <w:r>
        <w:t>Quá trình hình thành và phát triển</w:t>
      </w:r>
      <w:bookmarkEnd w:id="8"/>
    </w:p>
    <w:p w14:paraId="3026773D" w14:textId="1882D61E" w:rsidR="001C1BF4" w:rsidRDefault="003F3C6B" w:rsidP="003F3C6B">
      <w:pPr>
        <w:ind w:firstLine="720"/>
        <w:jc w:val="both"/>
      </w:pPr>
      <w:r>
        <w:t>Công ty được đặt tên OSD.VN, thành lập từ năm 2012 hình thức hoạt động là SEO &amp; maketing, thiết kế và phát triển website, hạ tầng hoting &amp; máy chủ.</w:t>
      </w:r>
    </w:p>
    <w:p w14:paraId="19EF9DBB" w14:textId="0423948A" w:rsidR="003F3C6B" w:rsidRDefault="003F3C6B" w:rsidP="003F3C6B">
      <w:pPr>
        <w:ind w:firstLine="720"/>
        <w:jc w:val="both"/>
      </w:pPr>
      <w:r>
        <w:t>Trong suốt 20 năm hoạt động, công ty đã ngày một phát triển vững chắc với doanh thu ổn định, tỷ lệ khách hàng tốt. Cũng như tạo được danh tiếng và nhiều doanh nghiệp biết tới, nhân viên của công ty là n</w:t>
      </w:r>
      <w:r w:rsidRPr="003F3C6B">
        <w:t>hững người đam mê công nghệ và marketing trực tuyến đang tập trung sáng tạo website chuyên nghiệp, có trải nghiệm tốt nhất cho người dùng. Không chỉ có vậy, chúng tôi còn thực hiện quảng bá web để khách hàng của mình yên tâm vào công việc kinh doanh.</w:t>
      </w:r>
    </w:p>
    <w:p w14:paraId="6406344B" w14:textId="3D31853B" w:rsidR="003F3C6B" w:rsidRDefault="003F3C6B" w:rsidP="003F3C6B">
      <w:pPr>
        <w:ind w:firstLine="720"/>
        <w:jc w:val="both"/>
      </w:pPr>
      <w:r>
        <w:t xml:space="preserve">Trong quãng thời gian hoạt động đã có </w:t>
      </w:r>
      <w:r w:rsidRPr="003F3C6B">
        <w:t>hàng nghìn khách hàng đã tin cậy sử dụng trọn gói dịch vụ web và tiếp tục ký kết hợp tác dịch vụ của chúng tôi cho các khởi nghiệp tiếp theo của họ.</w:t>
      </w:r>
      <w:r>
        <w:t xml:space="preserve"> </w:t>
      </w:r>
      <w:r w:rsidRPr="003F3C6B">
        <w:t>Giải quyết nhanh, gọn các dự án và đưa thương hiệu của khách hàng nổi tiếng trên internet với mức chi phí tiết kiệm nhất là điểm hấp dẫn và giữ chân những khách hàng đã đến với OSD.VN</w:t>
      </w:r>
    </w:p>
    <w:p w14:paraId="4EA50606" w14:textId="2BE4E46E" w:rsidR="00CD6EA4" w:rsidRPr="001C1BF4" w:rsidRDefault="00CD6EA4" w:rsidP="00817F93">
      <w:pPr>
        <w:pStyle w:val="Heading2"/>
        <w:numPr>
          <w:ilvl w:val="0"/>
          <w:numId w:val="6"/>
        </w:numPr>
        <w:ind w:left="1080"/>
      </w:pPr>
      <w:bookmarkStart w:id="9" w:name="_Toc97295931"/>
      <w:r>
        <w:t>Lĩnh vực hoạt động</w:t>
      </w:r>
      <w:bookmarkEnd w:id="9"/>
    </w:p>
    <w:p w14:paraId="4D00252C" w14:textId="4B36B149" w:rsidR="00CD6EA4" w:rsidRPr="00CD6EA4" w:rsidRDefault="00CD6EA4" w:rsidP="00817F93">
      <w:pPr>
        <w:pStyle w:val="ListParagraph"/>
        <w:numPr>
          <w:ilvl w:val="0"/>
          <w:numId w:val="8"/>
        </w:numPr>
      </w:pPr>
      <w:bookmarkStart w:id="10" w:name="_Toc24784977"/>
      <w:bookmarkStart w:id="11" w:name="_Toc322816979"/>
      <w:bookmarkStart w:id="12" w:name="_Toc322893355"/>
      <w:bookmarkStart w:id="13" w:name="_Toc326569836"/>
      <w:r w:rsidRPr="00CD6EA4">
        <w:t>Thiết kế và lập trình web</w:t>
      </w:r>
    </w:p>
    <w:p w14:paraId="027C1B0A" w14:textId="735B68DC" w:rsidR="00CD6EA4" w:rsidRDefault="00CD6EA4" w:rsidP="00CD6EA4">
      <w:pPr>
        <w:ind w:firstLine="360"/>
      </w:pPr>
      <w:r w:rsidRPr="00CD6EA4">
        <w:t>Tư vấn tận tình, hướng tới các thiết kế đơn giản nhưng chuyên nghiệp, ổn định và tương tác nhanh cho người sử dụng với những công nghệ mới nhất</w:t>
      </w:r>
      <w:r w:rsidRPr="00CD6EA4">
        <w:rPr>
          <w:rFonts w:ascii="Helvetica" w:hAnsi="Helvetica"/>
          <w:color w:val="111111"/>
          <w:sz w:val="21"/>
          <w:szCs w:val="21"/>
          <w:shd w:val="clear" w:color="auto" w:fill="FFFFFF"/>
        </w:rPr>
        <w:t>.</w:t>
      </w:r>
      <w:r>
        <w:t xml:space="preserve"> </w:t>
      </w:r>
      <w:bookmarkEnd w:id="10"/>
    </w:p>
    <w:p w14:paraId="441E1406" w14:textId="77777777" w:rsidR="00CD6EA4" w:rsidRDefault="00CD6EA4" w:rsidP="00817F93">
      <w:pPr>
        <w:pStyle w:val="ListParagraph"/>
        <w:numPr>
          <w:ilvl w:val="0"/>
          <w:numId w:val="7"/>
        </w:numPr>
        <w:spacing w:after="120" w:line="240" w:lineRule="auto"/>
      </w:pPr>
      <w:r>
        <w:t xml:space="preserve">SEO &amp; maketing </w:t>
      </w:r>
    </w:p>
    <w:p w14:paraId="45B21593" w14:textId="77777777" w:rsidR="00CD6EA4" w:rsidRDefault="00CD6EA4" w:rsidP="00CD6EA4">
      <w:pPr>
        <w:ind w:firstLine="360"/>
      </w:pPr>
      <w:r w:rsidRPr="00CD6EA4">
        <w:t xml:space="preserve">Trước khi thực hiện, chúng tôi tìm hiểu nghiệp vụ kỹ càng và đưa ra các chiến lược nội dung, phương pháp quảng bá website hiệu quả. </w:t>
      </w:r>
    </w:p>
    <w:p w14:paraId="08FE9B6A" w14:textId="77777777" w:rsidR="00CD6EA4" w:rsidRDefault="00CD6EA4" w:rsidP="00817F93">
      <w:pPr>
        <w:pStyle w:val="ListParagraph"/>
        <w:numPr>
          <w:ilvl w:val="0"/>
          <w:numId w:val="7"/>
        </w:numPr>
      </w:pPr>
      <w:r>
        <w:t>Hạ tầng hoting &amp; máy chủ</w:t>
      </w:r>
      <w:r w:rsidRPr="00CD6EA4">
        <w:t xml:space="preserve"> </w:t>
      </w:r>
    </w:p>
    <w:p w14:paraId="07D1A1F9" w14:textId="6AA8C539" w:rsidR="00CD6EA4" w:rsidRPr="00CD6EA4" w:rsidRDefault="00CD6EA4" w:rsidP="00CD6EA4">
      <w:pPr>
        <w:ind w:firstLine="360"/>
        <w:jc w:val="both"/>
      </w:pPr>
      <w:r w:rsidRPr="00CD6EA4">
        <w:t>Luôn ổn định với các cấu hình mạnh mẽ, an toàn nhất để đảm bảo tốc độ truy cập nhanh cả ở Việt Nam và quốc tế.</w:t>
      </w:r>
      <w:r>
        <w:t xml:space="preserve"> T</w:t>
      </w:r>
      <w:r w:rsidRPr="00CD6EA4">
        <w:t>iết kiệm chi phí sâu hơn nữa, hài lòng hơn nữa vì đã chọn chúng tôi là nhà cung cấp chiến lược của bạn.</w:t>
      </w:r>
    </w:p>
    <w:p w14:paraId="6C203684" w14:textId="77777777" w:rsidR="00D81CEF" w:rsidRDefault="00D81CEF" w:rsidP="00817F93">
      <w:pPr>
        <w:pStyle w:val="Heading2"/>
        <w:numPr>
          <w:ilvl w:val="0"/>
          <w:numId w:val="6"/>
        </w:numPr>
        <w:ind w:left="1080"/>
      </w:pPr>
      <w:bookmarkStart w:id="14" w:name="_Toc97295932"/>
      <w:r>
        <w:t>Thông tin chi tiết</w:t>
      </w:r>
      <w:bookmarkEnd w:id="14"/>
    </w:p>
    <w:p w14:paraId="4235C4B2" w14:textId="62BD01D9" w:rsidR="00D81CEF" w:rsidRDefault="00D81CEF" w:rsidP="00E60691">
      <w:pPr>
        <w:ind w:firstLine="720"/>
      </w:pPr>
      <w:r>
        <w:t xml:space="preserve">Tên Công Ty: </w:t>
      </w:r>
      <w:r w:rsidR="00E60691" w:rsidRPr="00E60691">
        <w:t>Công Ty TNHH OSD.VN</w:t>
      </w:r>
    </w:p>
    <w:p w14:paraId="69D363C8" w14:textId="0A251435" w:rsidR="00E60691" w:rsidRPr="00E60691" w:rsidRDefault="00E60691" w:rsidP="00E60691">
      <w:pPr>
        <w:ind w:firstLine="720"/>
      </w:pPr>
      <w:r w:rsidRPr="00E60691">
        <w:t>Loại hình công ty:</w:t>
      </w:r>
      <w:r>
        <w:t xml:space="preserve"> </w:t>
      </w:r>
      <w:r w:rsidRPr="00E60691">
        <w:t>Dịch Vụ</w:t>
      </w:r>
    </w:p>
    <w:p w14:paraId="59A1D688" w14:textId="42F2B5DA" w:rsidR="00E60691" w:rsidRPr="00E60691" w:rsidRDefault="00E60691" w:rsidP="00E60691">
      <w:pPr>
        <w:ind w:firstLine="720"/>
      </w:pPr>
      <w:r w:rsidRPr="00E60691">
        <w:t>Năm thành lập:</w:t>
      </w:r>
      <w:r>
        <w:t xml:space="preserve"> </w:t>
      </w:r>
      <w:r w:rsidRPr="00E60691">
        <w:t>2012</w:t>
      </w:r>
    </w:p>
    <w:p w14:paraId="6AA62FCC" w14:textId="0472FC61" w:rsidR="00E60691" w:rsidRPr="00E60691" w:rsidRDefault="00E60691" w:rsidP="00E60691">
      <w:pPr>
        <w:ind w:firstLine="720"/>
      </w:pPr>
      <w:r w:rsidRPr="00E60691">
        <w:t>Thị trường chính:</w:t>
      </w:r>
      <w:r>
        <w:t xml:space="preserve"> </w:t>
      </w:r>
      <w:r w:rsidRPr="00E60691">
        <w:t>Toàn quốc</w:t>
      </w:r>
    </w:p>
    <w:p w14:paraId="55DADC0D" w14:textId="441B97F1" w:rsidR="00E60691" w:rsidRPr="00D81CEF" w:rsidRDefault="00E60691" w:rsidP="00E60691">
      <w:pPr>
        <w:ind w:firstLine="720"/>
      </w:pPr>
      <w:r w:rsidRPr="00E60691">
        <w:lastRenderedPageBreak/>
        <w:t>Số lượng nhân viên:</w:t>
      </w:r>
      <w:r>
        <w:t xml:space="preserve"> </w:t>
      </w:r>
      <w:r w:rsidRPr="00E60691">
        <w:t>Từ 5 - 10 người</w:t>
      </w:r>
    </w:p>
    <w:p w14:paraId="6ED46B0C" w14:textId="77777777" w:rsidR="00D81CEF" w:rsidRDefault="00D81CEF" w:rsidP="00D81CEF">
      <w:pPr>
        <w:ind w:firstLine="720"/>
      </w:pPr>
      <w:r w:rsidRPr="00D81CEF">
        <w:t xml:space="preserve">Văn phòng: BT2.16, KĐT Viglacera Tây Mỗ, 272 Hữu Hưng, Nam Từ Liêm, Hà Nội </w:t>
      </w:r>
    </w:p>
    <w:p w14:paraId="409784CE" w14:textId="3A36BC89" w:rsidR="00E60691" w:rsidRDefault="00D81CEF" w:rsidP="00AD2A01">
      <w:pPr>
        <w:ind w:left="720"/>
      </w:pPr>
      <w:r>
        <w:t xml:space="preserve">Gmail: </w:t>
      </w:r>
      <w:r w:rsidRPr="00D81CEF">
        <w:t xml:space="preserve">info@osd.vn | 024 6650 8065 - 0932 224 911 </w:t>
      </w:r>
    </w:p>
    <w:p w14:paraId="60EBA2D1" w14:textId="76DE5F6C" w:rsidR="00AD2A01" w:rsidRDefault="00AD2A01" w:rsidP="00817F93">
      <w:pPr>
        <w:pStyle w:val="Heading2"/>
        <w:numPr>
          <w:ilvl w:val="0"/>
          <w:numId w:val="6"/>
        </w:numPr>
        <w:ind w:left="1080"/>
      </w:pPr>
      <w:bookmarkStart w:id="15" w:name="_Toc97295933"/>
      <w:r>
        <w:t>Website công ty</w:t>
      </w:r>
      <w:bookmarkEnd w:id="15"/>
    </w:p>
    <w:p w14:paraId="6A4A64AB" w14:textId="77777777" w:rsidR="00AD2A01" w:rsidRDefault="00AD2A01" w:rsidP="00AD2A01"/>
    <w:p w14:paraId="4304F659" w14:textId="0483E26D" w:rsidR="00AD2A01" w:rsidRPr="00AD2A01" w:rsidRDefault="00AD2A01" w:rsidP="00CE5569">
      <w:pPr>
        <w:ind w:firstLine="720"/>
      </w:pPr>
      <w:r>
        <w:t xml:space="preserve">Địa chỉ: </w:t>
      </w:r>
      <w:r w:rsidRPr="00AD2A01">
        <w:rPr>
          <w:color w:val="2F5496" w:themeColor="accent1" w:themeShade="BF"/>
          <w:u w:val="single"/>
        </w:rPr>
        <w:t>http://osd.vn/</w:t>
      </w:r>
    </w:p>
    <w:p w14:paraId="3AA11E14" w14:textId="290830F7" w:rsidR="00AD2A01" w:rsidRPr="00AD2A01" w:rsidRDefault="00AD2A01" w:rsidP="00AD2A01">
      <w:r>
        <w:rPr>
          <w:noProof/>
        </w:rPr>
        <w:drawing>
          <wp:inline distT="0" distB="0" distL="0" distR="0" wp14:anchorId="3A4B2AF4" wp14:editId="21DD11DA">
            <wp:extent cx="5760085" cy="28181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818130"/>
                    </a:xfrm>
                    <a:prstGeom prst="rect">
                      <a:avLst/>
                    </a:prstGeom>
                  </pic:spPr>
                </pic:pic>
              </a:graphicData>
            </a:graphic>
          </wp:inline>
        </w:drawing>
      </w:r>
    </w:p>
    <w:p w14:paraId="79D47819" w14:textId="14D382AA" w:rsidR="00AD2A01" w:rsidRDefault="00CE5569" w:rsidP="00CE5569">
      <w:pPr>
        <w:ind w:left="720"/>
        <w:jc w:val="center"/>
        <w:rPr>
          <w:i/>
        </w:rPr>
      </w:pPr>
      <w:r w:rsidRPr="00CE5569">
        <w:rPr>
          <w:i/>
        </w:rPr>
        <w:t>Hình 1.1</w:t>
      </w:r>
      <w:r w:rsidR="00E4442A">
        <w:rPr>
          <w:i/>
        </w:rPr>
        <w:t xml:space="preserve"> website công ty OSD.VN</w:t>
      </w:r>
    </w:p>
    <w:p w14:paraId="703E462B" w14:textId="40128D7E" w:rsidR="006F050F" w:rsidRPr="006F050F" w:rsidRDefault="006F050F" w:rsidP="00817F93">
      <w:pPr>
        <w:pStyle w:val="Heading2"/>
        <w:numPr>
          <w:ilvl w:val="0"/>
          <w:numId w:val="6"/>
        </w:numPr>
        <w:ind w:left="1080"/>
      </w:pPr>
      <w:bookmarkStart w:id="16" w:name="_Toc97295934"/>
      <w:r>
        <w:t>Cơ cấu tổ chức hoạt động của công ty</w:t>
      </w:r>
      <w:bookmarkEnd w:id="16"/>
    </w:p>
    <w:p w14:paraId="05F68FFF" w14:textId="36CC0519" w:rsidR="00D81CEF" w:rsidRPr="00D81CEF" w:rsidRDefault="00D81CEF" w:rsidP="00D81CEF"/>
    <w:p w14:paraId="3168346C" w14:textId="4BEC60C8" w:rsidR="00CD6EA4" w:rsidRPr="00CD6EA4" w:rsidRDefault="006F050F" w:rsidP="00CD6EA4">
      <w:r>
        <w:rPr>
          <w:noProof/>
        </w:rPr>
        <mc:AlternateContent>
          <mc:Choice Requires="wps">
            <w:drawing>
              <wp:anchor distT="0" distB="0" distL="114300" distR="114300" simplePos="0" relativeHeight="251660800" behindDoc="0" locked="0" layoutInCell="1" allowOverlap="1" wp14:anchorId="520768D3" wp14:editId="206F72D3">
                <wp:simplePos x="0" y="0"/>
                <wp:positionH relativeFrom="column">
                  <wp:posOffset>1624330</wp:posOffset>
                </wp:positionH>
                <wp:positionV relativeFrom="paragraph">
                  <wp:posOffset>47625</wp:posOffset>
                </wp:positionV>
                <wp:extent cx="2257425" cy="638175"/>
                <wp:effectExtent l="0" t="0" r="28575" b="28575"/>
                <wp:wrapNone/>
                <wp:docPr id="6" name="Text Box 6"/>
                <wp:cNvGraphicFramePr/>
                <a:graphic xmlns:a="http://schemas.openxmlformats.org/drawingml/2006/main">
                  <a:graphicData uri="http://schemas.microsoft.com/office/word/2010/wordprocessingShape">
                    <wps:wsp>
                      <wps:cNvSpPr txBox="1"/>
                      <wps:spPr>
                        <a:xfrm>
                          <a:off x="0" y="0"/>
                          <a:ext cx="2257425" cy="638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70E7CC" w14:textId="5EF9D8CC" w:rsidR="0028736F" w:rsidRDefault="0028736F" w:rsidP="006F050F">
                            <w:pPr>
                              <w:jc w:val="center"/>
                            </w:pPr>
                            <w:r>
                              <w:t>Giám Đốc</w:t>
                            </w:r>
                          </w:p>
                          <w:p w14:paraId="65789BB2" w14:textId="25427ED9" w:rsidR="0028736F" w:rsidRDefault="0028736F" w:rsidP="006F050F">
                            <w:pPr>
                              <w:jc w:val="center"/>
                            </w:pPr>
                            <w:r>
                              <w:t>(Nguyên Cứu và phát triển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8" type="#_x0000_t202" style="position:absolute;margin-left:127.9pt;margin-top:3.75pt;width:177.75pt;height:50.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" fillcolor="white [3201]" strokeweight=".5pt">
                <v:textbox>
                  <w:txbxContent>
                    <w:p w14:paraId="4C70E7CC" w14:textId="5EF9D8CC" w:rsidR="0028736F" w:rsidRDefault="0028736F" w:rsidP="006F050F">
                      <w:pPr>
                        <w:jc w:val="center"/>
                      </w:pPr>
                      <w:r>
                        <w:t>Giám Đốc</w:t>
                      </w:r>
                    </w:p>
                    <w:p w14:paraId="65789BB2" w14:textId="25427ED9" w:rsidR="0028736F" w:rsidRDefault="0028736F" w:rsidP="006F050F">
                      <w:pPr>
                        <w:jc w:val="center"/>
                      </w:pPr>
                      <w:r>
                        <w:t>(Nguyên Cứu và phát triển</w:t>
                      </w:r>
                    </w:p>
                  </w:txbxContent>
                </v:textbox>
              </v:shape>
            </w:pict>
          </mc:Fallback>
        </mc:AlternateContent>
      </w:r>
    </w:p>
    <w:p w14:paraId="70A64576" w14:textId="77777777" w:rsidR="000D767F" w:rsidRDefault="000D767F" w:rsidP="00CD6EA4">
      <w:pPr>
        <w:spacing w:after="0" w:line="240" w:lineRule="auto"/>
      </w:pPr>
    </w:p>
    <w:p w14:paraId="2658BFD2" w14:textId="75FE1667" w:rsidR="006F050F" w:rsidRDefault="008C18FD">
      <w:pPr>
        <w:spacing w:after="0" w:line="240" w:lineRule="auto"/>
        <w:rPr>
          <w:rFonts w:eastAsia="Times New Roman"/>
          <w:b/>
          <w:szCs w:val="32"/>
        </w:rPr>
      </w:pPr>
      <w:r>
        <w:rPr>
          <w:b/>
          <w:noProof/>
        </w:rPr>
        <mc:AlternateContent>
          <mc:Choice Requires="wps">
            <w:drawing>
              <wp:anchor distT="0" distB="0" distL="114300" distR="114300" simplePos="0" relativeHeight="251672064" behindDoc="0" locked="0" layoutInCell="1" allowOverlap="1" wp14:anchorId="2FAE6E39" wp14:editId="0FA782E2">
                <wp:simplePos x="0" y="0"/>
                <wp:positionH relativeFrom="column">
                  <wp:posOffset>4844415</wp:posOffset>
                </wp:positionH>
                <wp:positionV relativeFrom="paragraph">
                  <wp:posOffset>485140</wp:posOffset>
                </wp:positionV>
                <wp:extent cx="0" cy="36195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0" cy="3619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9"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1.45pt,38.2pt" to="381.45pt,6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" strokecolor="black [3213]" strokeweight=".5pt">
                <v:stroke joinstyle="miter"/>
              </v:line>
            </w:pict>
          </mc:Fallback>
        </mc:AlternateContent>
      </w:r>
      <w:r>
        <w:rPr>
          <w:b/>
          <w:noProof/>
        </w:rPr>
        <mc:AlternateContent>
          <mc:Choice Requires="wps">
            <w:drawing>
              <wp:anchor distT="0" distB="0" distL="114300" distR="114300" simplePos="0" relativeHeight="251671040" behindDoc="0" locked="0" layoutInCell="1" allowOverlap="1" wp14:anchorId="78168656" wp14:editId="1FC136EA">
                <wp:simplePos x="0" y="0"/>
                <wp:positionH relativeFrom="column">
                  <wp:posOffset>739140</wp:posOffset>
                </wp:positionH>
                <wp:positionV relativeFrom="paragraph">
                  <wp:posOffset>485140</wp:posOffset>
                </wp:positionV>
                <wp:extent cx="0" cy="314325"/>
                <wp:effectExtent l="0" t="0" r="19050" b="9525"/>
                <wp:wrapNone/>
                <wp:docPr id="18" name="Straight Connector 18"/>
                <wp:cNvGraphicFramePr/>
                <a:graphic xmlns:a="http://schemas.openxmlformats.org/drawingml/2006/main">
                  <a:graphicData uri="http://schemas.microsoft.com/office/word/2010/wordprocessingShape">
                    <wps:wsp>
                      <wps:cNvCnPr/>
                      <wps:spPr>
                        <a:xfrm>
                          <a:off x="0" y="0"/>
                          <a:ext cx="0" cy="3143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2pt,38.2pt" to="58.2pt,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" strokecolor="black [3213]" strokeweight=".5pt">
                <v:stroke joinstyle="miter"/>
              </v:line>
            </w:pict>
          </mc:Fallback>
        </mc:AlternateContent>
      </w:r>
      <w:r>
        <w:rPr>
          <w:b/>
          <w:noProof/>
        </w:rPr>
        <mc:AlternateContent>
          <mc:Choice Requires="wps">
            <w:drawing>
              <wp:anchor distT="0" distB="0" distL="114300" distR="114300" simplePos="0" relativeHeight="251670016" behindDoc="0" locked="0" layoutInCell="1" allowOverlap="1" wp14:anchorId="4D884998" wp14:editId="638E30B5">
                <wp:simplePos x="0" y="0"/>
                <wp:positionH relativeFrom="column">
                  <wp:posOffset>-3810</wp:posOffset>
                </wp:positionH>
                <wp:positionV relativeFrom="paragraph">
                  <wp:posOffset>485139</wp:posOffset>
                </wp:positionV>
                <wp:extent cx="2781300" cy="1762125"/>
                <wp:effectExtent l="266700" t="0" r="19050" b="28575"/>
                <wp:wrapNone/>
                <wp:docPr id="17" name="Elbow Connector 17"/>
                <wp:cNvGraphicFramePr/>
                <a:graphic xmlns:a="http://schemas.openxmlformats.org/drawingml/2006/main">
                  <a:graphicData uri="http://schemas.microsoft.com/office/word/2010/wordprocessingShape">
                    <wps:wsp>
                      <wps:cNvCnPr/>
                      <wps:spPr>
                        <a:xfrm rot="10800000" flipV="1">
                          <a:off x="0" y="0"/>
                          <a:ext cx="2781300" cy="1762125"/>
                        </a:xfrm>
                        <a:prstGeom prst="bentConnector3">
                          <a:avLst>
                            <a:gd name="adj1" fmla="val 109247"/>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7" o:spid="_x0000_s1026" type="#_x0000_t34" style="position:absolute;margin-left:-.3pt;margin-top:38.2pt;width:219pt;height:138.75pt;rotation:180;flip:y;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" adj="23597" strokecolor="black [3213]" strokeweight=".5pt"/>
            </w:pict>
          </mc:Fallback>
        </mc:AlternateContent>
      </w:r>
      <w:r>
        <w:rPr>
          <w:b/>
          <w:noProof/>
        </w:rPr>
        <mc:AlternateContent>
          <mc:Choice Requires="wps">
            <w:drawing>
              <wp:anchor distT="0" distB="0" distL="114300" distR="114300" simplePos="0" relativeHeight="251668992" behindDoc="0" locked="0" layoutInCell="1" allowOverlap="1" wp14:anchorId="79E51B94" wp14:editId="0CE53167">
                <wp:simplePos x="0" y="0"/>
                <wp:positionH relativeFrom="column">
                  <wp:posOffset>2748915</wp:posOffset>
                </wp:positionH>
                <wp:positionV relativeFrom="paragraph">
                  <wp:posOffset>485140</wp:posOffset>
                </wp:positionV>
                <wp:extent cx="2895600" cy="1695450"/>
                <wp:effectExtent l="0" t="0" r="152400" b="19050"/>
                <wp:wrapNone/>
                <wp:docPr id="16" name="Elbow Connector 16"/>
                <wp:cNvGraphicFramePr/>
                <a:graphic xmlns:a="http://schemas.openxmlformats.org/drawingml/2006/main">
                  <a:graphicData uri="http://schemas.microsoft.com/office/word/2010/wordprocessingShape">
                    <wps:wsp>
                      <wps:cNvCnPr/>
                      <wps:spPr>
                        <a:xfrm>
                          <a:off x="0" y="0"/>
                          <a:ext cx="2895600" cy="1695450"/>
                        </a:xfrm>
                        <a:prstGeom prst="bentConnector3">
                          <a:avLst>
                            <a:gd name="adj1" fmla="val 104605"/>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6" o:spid="_x0000_s1026" type="#_x0000_t34" style="position:absolute;margin-left:216.45pt;margin-top:38.2pt;width:228pt;height:133.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" adj="22595" strokecolor="black [3213]" strokeweight=".5pt"/>
            </w:pict>
          </mc:Fallback>
        </mc:AlternateContent>
      </w:r>
      <w:r w:rsidR="006F050F">
        <w:rPr>
          <w:b/>
          <w:noProof/>
        </w:rPr>
        <mc:AlternateContent>
          <mc:Choice Requires="wps">
            <w:drawing>
              <wp:anchor distT="0" distB="0" distL="114300" distR="114300" simplePos="0" relativeHeight="251667968" behindDoc="0" locked="0" layoutInCell="1" allowOverlap="1" wp14:anchorId="3BB65D97" wp14:editId="7F8A755E">
                <wp:simplePos x="0" y="0"/>
                <wp:positionH relativeFrom="column">
                  <wp:posOffset>2748915</wp:posOffset>
                </wp:positionH>
                <wp:positionV relativeFrom="paragraph">
                  <wp:posOffset>189865</wp:posOffset>
                </wp:positionV>
                <wp:extent cx="28575" cy="609600"/>
                <wp:effectExtent l="0" t="0" r="9525" b="19050"/>
                <wp:wrapNone/>
                <wp:docPr id="15" name="Elbow Connector 15"/>
                <wp:cNvGraphicFramePr/>
                <a:graphic xmlns:a="http://schemas.openxmlformats.org/drawingml/2006/main">
                  <a:graphicData uri="http://schemas.microsoft.com/office/word/2010/wordprocessingShape">
                    <wps:wsp>
                      <wps:cNvCnPr/>
                      <wps:spPr>
                        <a:xfrm>
                          <a:off x="0" y="0"/>
                          <a:ext cx="28575" cy="609600"/>
                        </a:xfrm>
                        <a:prstGeom prst="bentConnector3">
                          <a:avLst>
                            <a:gd name="adj1" fmla="val 16668"/>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15" o:spid="_x0000_s1026" type="#_x0000_t34" style="position:absolute;margin-left:216.45pt;margin-top:14.95pt;width:2.25pt;height:48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" adj="3600" strokecolor="black [3213]" strokeweight=".5pt"/>
            </w:pict>
          </mc:Fallback>
        </mc:AlternateContent>
      </w:r>
      <w:r w:rsidR="006F050F">
        <w:rPr>
          <w:b/>
          <w:noProof/>
        </w:rPr>
        <mc:AlternateContent>
          <mc:Choice Requires="wps">
            <w:drawing>
              <wp:anchor distT="0" distB="0" distL="114300" distR="114300" simplePos="0" relativeHeight="251666944" behindDoc="0" locked="0" layoutInCell="1" allowOverlap="1" wp14:anchorId="5019CADB" wp14:editId="00B04BD7">
                <wp:simplePos x="0" y="0"/>
                <wp:positionH relativeFrom="column">
                  <wp:posOffset>4149090</wp:posOffset>
                </wp:positionH>
                <wp:positionV relativeFrom="paragraph">
                  <wp:posOffset>1875790</wp:posOffset>
                </wp:positionV>
                <wp:extent cx="1495425" cy="61912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1495425" cy="619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D5F3AC" w14:textId="0C6A08F2" w:rsidR="0028736F" w:rsidRDefault="0028736F" w:rsidP="006F050F">
                            <w:pPr>
                              <w:spacing w:before="240"/>
                              <w:jc w:val="center"/>
                            </w:pPr>
                            <w:r>
                              <w:t>Hành chính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29" type="#_x0000_t202" style="position:absolute;margin-left:326.7pt;margin-top:147.7pt;width:117.75pt;height:48.75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" fillcolor="white [3201]" strokeweight=".5pt">
                <v:textbox>
                  <w:txbxContent>
                    <w:p w14:paraId="49D5F3AC" w14:textId="0C6A08F2" w:rsidR="0028736F" w:rsidRDefault="0028736F" w:rsidP="006F050F">
                      <w:pPr>
                        <w:spacing w:before="240"/>
                        <w:jc w:val="center"/>
                      </w:pPr>
                      <w:r>
                        <w:t>Hành chính</w:t>
                      </w:r>
                    </w:p>
                  </w:txbxContent>
                </v:textbox>
              </v:shape>
            </w:pict>
          </mc:Fallback>
        </mc:AlternateContent>
      </w:r>
      <w:r w:rsidR="006F050F">
        <w:rPr>
          <w:b/>
          <w:noProof/>
        </w:rPr>
        <mc:AlternateContent>
          <mc:Choice Requires="wps">
            <w:drawing>
              <wp:anchor distT="0" distB="0" distL="114300" distR="114300" simplePos="0" relativeHeight="251665920" behindDoc="0" locked="0" layoutInCell="1" allowOverlap="1" wp14:anchorId="381024A8" wp14:editId="5EB99628">
                <wp:simplePos x="0" y="0"/>
                <wp:positionH relativeFrom="column">
                  <wp:posOffset>2005965</wp:posOffset>
                </wp:positionH>
                <wp:positionV relativeFrom="paragraph">
                  <wp:posOffset>1866265</wp:posOffset>
                </wp:positionV>
                <wp:extent cx="1733550" cy="619125"/>
                <wp:effectExtent l="0" t="0" r="19050" b="28575"/>
                <wp:wrapNone/>
                <wp:docPr id="12" name="Text Box 12"/>
                <wp:cNvGraphicFramePr/>
                <a:graphic xmlns:a="http://schemas.openxmlformats.org/drawingml/2006/main">
                  <a:graphicData uri="http://schemas.microsoft.com/office/word/2010/wordprocessingShape">
                    <wps:wsp>
                      <wps:cNvSpPr txBox="1"/>
                      <wps:spPr>
                        <a:xfrm>
                          <a:off x="0" y="0"/>
                          <a:ext cx="1733550" cy="619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88D240" w14:textId="56585601" w:rsidR="0028736F" w:rsidRDefault="0028736F" w:rsidP="006F050F">
                            <w:pPr>
                              <w:spacing w:before="240"/>
                              <w:jc w:val="center"/>
                            </w:pPr>
                            <w:r>
                              <w:t>Tư vấn phân tích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30" type="#_x0000_t202" style="position:absolute;margin-left:157.95pt;margin-top:146.95pt;width:136.5pt;height:48.75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" fillcolor="white [3201]" strokeweight=".5pt">
                <v:textbox>
                  <w:txbxContent>
                    <w:p w14:paraId="4C88D240" w14:textId="56585601" w:rsidR="0028736F" w:rsidRDefault="0028736F" w:rsidP="006F050F">
                      <w:pPr>
                        <w:spacing w:before="240"/>
                        <w:jc w:val="center"/>
                      </w:pPr>
                      <w:r>
                        <w:t>Tư vấn phân tích</w:t>
                      </w:r>
                    </w:p>
                  </w:txbxContent>
                </v:textbox>
              </v:shape>
            </w:pict>
          </mc:Fallback>
        </mc:AlternateContent>
      </w:r>
      <w:r w:rsidR="006F050F">
        <w:rPr>
          <w:b/>
          <w:noProof/>
        </w:rPr>
        <mc:AlternateContent>
          <mc:Choice Requires="wps">
            <w:drawing>
              <wp:anchor distT="0" distB="0" distL="114300" distR="114300" simplePos="0" relativeHeight="251664896" behindDoc="0" locked="0" layoutInCell="1" allowOverlap="1" wp14:anchorId="5AE5ABAE" wp14:editId="53305817">
                <wp:simplePos x="0" y="0"/>
                <wp:positionH relativeFrom="column">
                  <wp:posOffset>-3810</wp:posOffset>
                </wp:positionH>
                <wp:positionV relativeFrom="paragraph">
                  <wp:posOffset>1866265</wp:posOffset>
                </wp:positionV>
                <wp:extent cx="1514475" cy="619125"/>
                <wp:effectExtent l="0" t="0" r="28575" b="28575"/>
                <wp:wrapNone/>
                <wp:docPr id="11" name="Text Box 11"/>
                <wp:cNvGraphicFramePr/>
                <a:graphic xmlns:a="http://schemas.openxmlformats.org/drawingml/2006/main">
                  <a:graphicData uri="http://schemas.microsoft.com/office/word/2010/wordprocessingShape">
                    <wps:wsp>
                      <wps:cNvSpPr txBox="1"/>
                      <wps:spPr>
                        <a:xfrm>
                          <a:off x="0" y="0"/>
                          <a:ext cx="1514475" cy="619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6A3F6CE" w14:textId="059B8909" w:rsidR="0028736F" w:rsidRDefault="0028736F" w:rsidP="006F050F">
                            <w:pPr>
                              <w:spacing w:before="240"/>
                              <w:jc w:val="center"/>
                            </w:pPr>
                            <w:r>
                              <w:t>Kinh doanh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31" type="#_x0000_t202" style="position:absolute;margin-left:-.3pt;margin-top:146.95pt;width:119.25pt;height:48.75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" fillcolor="white [3201]" strokeweight=".5pt">
                <v:textbox>
                  <w:txbxContent>
                    <w:p w14:paraId="36A3F6CE" w14:textId="059B8909" w:rsidR="0028736F" w:rsidRDefault="0028736F" w:rsidP="006F050F">
                      <w:pPr>
                        <w:spacing w:before="240"/>
                        <w:jc w:val="center"/>
                      </w:pPr>
                      <w:r>
                        <w:t>Kinh doanh</w:t>
                      </w:r>
                    </w:p>
                  </w:txbxContent>
                </v:textbox>
              </v:shape>
            </w:pict>
          </mc:Fallback>
        </mc:AlternateContent>
      </w:r>
      <w:r w:rsidR="006F050F">
        <w:rPr>
          <w:b/>
          <w:noProof/>
        </w:rPr>
        <mc:AlternateContent>
          <mc:Choice Requires="wps">
            <w:drawing>
              <wp:anchor distT="0" distB="0" distL="114300" distR="114300" simplePos="0" relativeHeight="251663872" behindDoc="0" locked="0" layoutInCell="1" allowOverlap="1" wp14:anchorId="03F8E9DD" wp14:editId="64F4FDD4">
                <wp:simplePos x="0" y="0"/>
                <wp:positionH relativeFrom="column">
                  <wp:posOffset>4149090</wp:posOffset>
                </wp:positionH>
                <wp:positionV relativeFrom="paragraph">
                  <wp:posOffset>847090</wp:posOffset>
                </wp:positionV>
                <wp:extent cx="1447800" cy="590550"/>
                <wp:effectExtent l="0" t="0" r="19050" b="19050"/>
                <wp:wrapNone/>
                <wp:docPr id="10" name="Text Box 10"/>
                <wp:cNvGraphicFramePr/>
                <a:graphic xmlns:a="http://schemas.openxmlformats.org/drawingml/2006/main">
                  <a:graphicData uri="http://schemas.microsoft.com/office/word/2010/wordprocessingShape">
                    <wps:wsp>
                      <wps:cNvSpPr txBox="1"/>
                      <wps:spPr>
                        <a:xfrm>
                          <a:off x="0" y="0"/>
                          <a:ext cx="1447800" cy="590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DBA282" w14:textId="566D8202" w:rsidR="0028736F" w:rsidRDefault="0028736F" w:rsidP="006F050F">
                            <w:pPr>
                              <w:spacing w:before="240"/>
                              <w:jc w:val="center"/>
                            </w:pPr>
                            <w:r>
                              <w:t>Kỹ thuật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 o:spid="_x0000_s1032" type="#_x0000_t202" style="position:absolute;margin-left:326.7pt;margin-top:66.7pt;width:114pt;height:46.5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" fillcolor="white [3201]" strokeweight=".5pt">
                <v:textbox>
                  <w:txbxContent>
                    <w:p w14:paraId="5EDBA282" w14:textId="566D8202" w:rsidR="0028736F" w:rsidRDefault="0028736F" w:rsidP="006F050F">
                      <w:pPr>
                        <w:spacing w:before="240"/>
                        <w:jc w:val="center"/>
                      </w:pPr>
                      <w:r>
                        <w:t>Kỹ thuật</w:t>
                      </w:r>
                    </w:p>
                  </w:txbxContent>
                </v:textbox>
              </v:shape>
            </w:pict>
          </mc:Fallback>
        </mc:AlternateContent>
      </w:r>
      <w:r w:rsidR="006F050F">
        <w:rPr>
          <w:b/>
          <w:noProof/>
        </w:rPr>
        <mc:AlternateContent>
          <mc:Choice Requires="wps">
            <w:drawing>
              <wp:anchor distT="0" distB="0" distL="114300" distR="114300" simplePos="0" relativeHeight="251662848" behindDoc="0" locked="0" layoutInCell="1" allowOverlap="1" wp14:anchorId="0E5E7B0D" wp14:editId="47922734">
                <wp:simplePos x="0" y="0"/>
                <wp:positionH relativeFrom="column">
                  <wp:posOffset>2005965</wp:posOffset>
                </wp:positionH>
                <wp:positionV relativeFrom="paragraph">
                  <wp:posOffset>799465</wp:posOffset>
                </wp:positionV>
                <wp:extent cx="1733550" cy="638175"/>
                <wp:effectExtent l="0" t="0" r="19050" b="28575"/>
                <wp:wrapNone/>
                <wp:docPr id="9" name="Text Box 9"/>
                <wp:cNvGraphicFramePr/>
                <a:graphic xmlns:a="http://schemas.openxmlformats.org/drawingml/2006/main">
                  <a:graphicData uri="http://schemas.microsoft.com/office/word/2010/wordprocessingShape">
                    <wps:wsp>
                      <wps:cNvSpPr txBox="1"/>
                      <wps:spPr>
                        <a:xfrm>
                          <a:off x="0" y="0"/>
                          <a:ext cx="1733550" cy="638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03EA68" w14:textId="58AE7DC5" w:rsidR="0028736F" w:rsidRDefault="0028736F" w:rsidP="006F050F">
                            <w:pPr>
                              <w:spacing w:before="240"/>
                              <w:jc w:val="center"/>
                            </w:pPr>
                            <w:r>
                              <w:t>Lập trình CSDL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 o:spid="_x0000_s1033" type="#_x0000_t202" style="position:absolute;margin-left:157.95pt;margin-top:62.95pt;width:136.5pt;height:50.2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" fillcolor="white [3201]" strokeweight=".5pt">
                <v:textbox>
                  <w:txbxContent>
                    <w:p w14:paraId="7103EA68" w14:textId="58AE7DC5" w:rsidR="0028736F" w:rsidRDefault="0028736F" w:rsidP="006F050F">
                      <w:pPr>
                        <w:spacing w:before="240"/>
                        <w:jc w:val="center"/>
                      </w:pPr>
                      <w:r>
                        <w:t>Lập trình CSDL</w:t>
                      </w:r>
                    </w:p>
                  </w:txbxContent>
                </v:textbox>
              </v:shape>
            </w:pict>
          </mc:Fallback>
        </mc:AlternateContent>
      </w:r>
      <w:r w:rsidR="006F050F">
        <w:rPr>
          <w:b/>
          <w:noProof/>
        </w:rPr>
        <mc:AlternateContent>
          <mc:Choice Requires="wps">
            <w:drawing>
              <wp:anchor distT="0" distB="0" distL="114300" distR="114300" simplePos="0" relativeHeight="251661824" behindDoc="0" locked="0" layoutInCell="1" allowOverlap="1" wp14:anchorId="65CE195A" wp14:editId="6E7DBFB4">
                <wp:simplePos x="0" y="0"/>
                <wp:positionH relativeFrom="column">
                  <wp:posOffset>-3810</wp:posOffset>
                </wp:positionH>
                <wp:positionV relativeFrom="paragraph">
                  <wp:posOffset>799465</wp:posOffset>
                </wp:positionV>
                <wp:extent cx="1514475" cy="638175"/>
                <wp:effectExtent l="0" t="0" r="28575" b="28575"/>
                <wp:wrapNone/>
                <wp:docPr id="8" name="Text Box 8"/>
                <wp:cNvGraphicFramePr/>
                <a:graphic xmlns:a="http://schemas.openxmlformats.org/drawingml/2006/main">
                  <a:graphicData uri="http://schemas.microsoft.com/office/word/2010/wordprocessingShape">
                    <wps:wsp>
                      <wps:cNvSpPr txBox="1"/>
                      <wps:spPr>
                        <a:xfrm>
                          <a:off x="0" y="0"/>
                          <a:ext cx="1514475" cy="638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8C4927" w14:textId="3361D270" w:rsidR="0028736F" w:rsidRDefault="0028736F" w:rsidP="006F050F">
                            <w:pPr>
                              <w:spacing w:before="240"/>
                              <w:jc w:val="center"/>
                            </w:pPr>
                            <w:r>
                              <w:t>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34" type="#_x0000_t202" style="position:absolute;margin-left:-.3pt;margin-top:62.95pt;width:119.25pt;height:50.25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" fillcolor="white [3201]" strokeweight=".5pt">
                <v:textbox>
                  <w:txbxContent>
                    <w:p w14:paraId="058C4927" w14:textId="3361D270" w:rsidR="0028736F" w:rsidRDefault="0028736F" w:rsidP="006F050F">
                      <w:pPr>
                        <w:spacing w:before="240"/>
                        <w:jc w:val="center"/>
                      </w:pPr>
                      <w:r>
                        <w:t>Design</w:t>
                      </w:r>
                    </w:p>
                  </w:txbxContent>
                </v:textbox>
              </v:shape>
            </w:pict>
          </mc:Fallback>
        </mc:AlternateContent>
      </w:r>
      <w:r w:rsidR="006F050F">
        <w:rPr>
          <w:b/>
        </w:rPr>
        <w:br w:type="page"/>
      </w:r>
    </w:p>
    <w:p w14:paraId="73BEC32E" w14:textId="77777777" w:rsidR="008C18FD" w:rsidRDefault="008C18FD" w:rsidP="00817F93">
      <w:pPr>
        <w:pStyle w:val="Heading2"/>
        <w:numPr>
          <w:ilvl w:val="0"/>
          <w:numId w:val="6"/>
        </w:numPr>
        <w:ind w:left="1080"/>
      </w:pPr>
      <w:bookmarkStart w:id="17" w:name="_Toc97295935"/>
      <w:r>
        <w:lastRenderedPageBreak/>
        <w:t>Văn hóa làm việc ở công ty</w:t>
      </w:r>
      <w:bookmarkEnd w:id="17"/>
    </w:p>
    <w:p w14:paraId="4C986C2A" w14:textId="77777777" w:rsidR="008C18FD" w:rsidRDefault="008C18FD" w:rsidP="008C18FD"/>
    <w:p w14:paraId="69F0025D" w14:textId="77777777" w:rsidR="008C18FD" w:rsidRDefault="008C18FD" w:rsidP="008C18FD">
      <w:pPr>
        <w:ind w:firstLine="720"/>
      </w:pPr>
      <w:r w:rsidRPr="008C18FD">
        <w:t>Quy định giờ giấc</w:t>
      </w:r>
      <w:r>
        <w:t>:</w:t>
      </w:r>
    </w:p>
    <w:p w14:paraId="2DF20CC2" w14:textId="130D68C4" w:rsidR="008C18FD" w:rsidRDefault="008C18FD" w:rsidP="008C18FD">
      <w:pPr>
        <w:ind w:left="720"/>
      </w:pPr>
      <w:r w:rsidRPr="008C18FD">
        <w:t>Làm việc vào các ngày trong tuần trừ Chủ Nhậ</w:t>
      </w:r>
      <w:r>
        <w:t xml:space="preserve">t. </w:t>
      </w:r>
    </w:p>
    <w:p w14:paraId="4C6160FF" w14:textId="15BF9288" w:rsidR="008C18FD" w:rsidRDefault="008C18FD" w:rsidP="00817F93">
      <w:pPr>
        <w:pStyle w:val="ListParagraph"/>
        <w:numPr>
          <w:ilvl w:val="0"/>
          <w:numId w:val="9"/>
        </w:numPr>
      </w:pPr>
      <w:r w:rsidRPr="008C18FD">
        <w:t>Buổ</w:t>
      </w:r>
      <w:r>
        <w:t>i sáng: 9</w:t>
      </w:r>
      <w:r w:rsidRPr="008C18FD">
        <w:t xml:space="preserve">:00 – 12:00 </w:t>
      </w:r>
    </w:p>
    <w:p w14:paraId="71653B94" w14:textId="77777777" w:rsidR="008C18FD" w:rsidRDefault="008C18FD" w:rsidP="00817F93">
      <w:pPr>
        <w:pStyle w:val="ListParagraph"/>
        <w:numPr>
          <w:ilvl w:val="0"/>
          <w:numId w:val="9"/>
        </w:numPr>
      </w:pPr>
      <w:r w:rsidRPr="008C18FD">
        <w:t>Buổi chiề</w:t>
      </w:r>
      <w:r>
        <w:t>u: 13:00– 16:00</w:t>
      </w:r>
    </w:p>
    <w:p w14:paraId="4AB37A44" w14:textId="1125FF4A" w:rsidR="008C18FD" w:rsidRDefault="008C18FD" w:rsidP="008C18FD">
      <w:pPr>
        <w:ind w:firstLine="720"/>
        <w:jc w:val="both"/>
      </w:pPr>
      <w:r>
        <w:t>Môi trường làm việc chuyên nghiệp, luôn hòa đồng, vui vẻ, giúp đỡ nhau trong công việc, chia sẻ kiến thức, kinh nghiệm, nơi để giao lưu học hỏi tốt. Là nhân viên của công ty</w:t>
      </w:r>
      <w:r w:rsidR="00D90177">
        <w:t xml:space="preserve"> OSD</w:t>
      </w:r>
      <w:r>
        <w:t>, khi làm việc với khách hàng đều được trang bị đầy đủ kiến thức, kỷ năng tư vấn, khả năng làm hài lòng khách hàng. Nhơn Mỹ luôn đảm bảo quyền lợi tốt nhất cho nhân viên của công ty.</w:t>
      </w:r>
    </w:p>
    <w:p w14:paraId="70371FD0" w14:textId="6ACF128E" w:rsidR="008C18FD" w:rsidRPr="008C18FD" w:rsidRDefault="008C18FD" w:rsidP="008C18FD">
      <w:pPr>
        <w:ind w:firstLine="720"/>
        <w:jc w:val="both"/>
      </w:pPr>
      <w:r>
        <w:t>Giám Đốc luôn hòa đồng với nhân viên, thăm hỏi và giúp đỡ nhân viên trong quá trình làm việc cũng như sinh viên thực tập tại công ty. Môi trường làm việc tại công ty luôn mang đến cho nhân viên sự thoải mái nhưng không thiếu phần nghiêm túc trong công việc. Thực tập tại công ty, sinh viên được học hỏi nhiều điều mới, môi trường làm việc thực tế giúp sinh viên mạnh dạng hơn trong công việc và giao tiếp.</w:t>
      </w:r>
      <w:r w:rsidRPr="008C18FD">
        <w:br w:type="page"/>
      </w:r>
    </w:p>
    <w:p w14:paraId="23CE7D84" w14:textId="77777777" w:rsidR="008C18FD" w:rsidRDefault="008C18FD">
      <w:pPr>
        <w:spacing w:after="0" w:line="240" w:lineRule="auto"/>
        <w:rPr>
          <w:rFonts w:eastAsia="Times New Roman"/>
          <w:b/>
          <w:szCs w:val="32"/>
        </w:rPr>
      </w:pPr>
    </w:p>
    <w:p w14:paraId="35FE2F64" w14:textId="52646302" w:rsidR="001C1BF4" w:rsidRDefault="001C1BF4" w:rsidP="001C1BF4">
      <w:pPr>
        <w:pStyle w:val="TIU"/>
        <w:rPr>
          <w:b w:val="0"/>
          <w:lang w:val="en-US"/>
        </w:rPr>
      </w:pPr>
      <w:bookmarkStart w:id="18" w:name="_Toc97295936"/>
      <w:r>
        <w:rPr>
          <w:lang w:val="en-US"/>
        </w:rPr>
        <w:t>CHƯƠNG 2</w:t>
      </w:r>
      <w:bookmarkEnd w:id="18"/>
    </w:p>
    <w:p w14:paraId="5E1CD861" w14:textId="7BD34D03" w:rsidR="002A7225" w:rsidRPr="002A7225" w:rsidRDefault="00790241" w:rsidP="002A7225">
      <w:pPr>
        <w:pStyle w:val="TIU"/>
        <w:rPr>
          <w:lang w:val="en-US"/>
        </w:rPr>
      </w:pPr>
      <w:bookmarkStart w:id="19" w:name="_Toc97295937"/>
      <w:r>
        <w:t>NỘI DUNG VÀ KẾT QUẢ THỰC TẬP</w:t>
      </w:r>
      <w:bookmarkEnd w:id="11"/>
      <w:bookmarkEnd w:id="12"/>
      <w:bookmarkEnd w:id="13"/>
      <w:bookmarkEnd w:id="19"/>
    </w:p>
    <w:p w14:paraId="240935C9" w14:textId="77777777" w:rsidR="00687074" w:rsidRDefault="006E580D" w:rsidP="00817F93">
      <w:pPr>
        <w:pStyle w:val="Heading1"/>
        <w:numPr>
          <w:ilvl w:val="0"/>
          <w:numId w:val="14"/>
        </w:numPr>
      </w:pPr>
      <w:bookmarkStart w:id="20" w:name="_Toc97295938"/>
      <w:r w:rsidRPr="000D4E2D">
        <w:t>Nhật ký thực hiện</w:t>
      </w:r>
      <w:bookmarkEnd w:id="20"/>
    </w:p>
    <w:p w14:paraId="6ACD5C70" w14:textId="10611C6A" w:rsidR="006E580D" w:rsidRPr="00687074" w:rsidRDefault="006E580D" w:rsidP="00687074">
      <w:r w:rsidRPr="00687074">
        <w:t xml:space="preserve"> (Nhật ký của toàn bộ quá trình thực tập)</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8"/>
        <w:gridCol w:w="5313"/>
        <w:gridCol w:w="2271"/>
      </w:tblGrid>
      <w:tr w:rsidR="0028736F" w:rsidRPr="000D4E2D" w14:paraId="62DA1344" w14:textId="77777777" w:rsidTr="009F0734">
        <w:tc>
          <w:tcPr>
            <w:tcW w:w="1488" w:type="dxa"/>
            <w:shd w:val="clear" w:color="auto" w:fill="auto"/>
          </w:tcPr>
          <w:p w14:paraId="5F0E1B34" w14:textId="77777777" w:rsidR="0028736F" w:rsidRPr="00C74DA1" w:rsidRDefault="0028736F" w:rsidP="0028736F">
            <w:pPr>
              <w:tabs>
                <w:tab w:val="left" w:leader="dot" w:pos="9072"/>
              </w:tabs>
              <w:spacing w:line="312" w:lineRule="auto"/>
              <w:jc w:val="center"/>
              <w:rPr>
                <w:b/>
              </w:rPr>
            </w:pPr>
            <w:r w:rsidRPr="00C74DA1">
              <w:rPr>
                <w:b/>
              </w:rPr>
              <w:t>Ngày</w:t>
            </w:r>
          </w:p>
        </w:tc>
        <w:tc>
          <w:tcPr>
            <w:tcW w:w="5313" w:type="dxa"/>
            <w:shd w:val="clear" w:color="auto" w:fill="auto"/>
          </w:tcPr>
          <w:p w14:paraId="3B367D9F" w14:textId="77777777" w:rsidR="0028736F" w:rsidRPr="00C74DA1" w:rsidRDefault="0028736F" w:rsidP="0028736F">
            <w:pPr>
              <w:tabs>
                <w:tab w:val="left" w:leader="dot" w:pos="9072"/>
              </w:tabs>
              <w:spacing w:line="312" w:lineRule="auto"/>
              <w:jc w:val="center"/>
              <w:rPr>
                <w:b/>
              </w:rPr>
            </w:pPr>
            <w:r w:rsidRPr="00C74DA1">
              <w:rPr>
                <w:b/>
              </w:rPr>
              <w:t>Nội dung</w:t>
            </w:r>
          </w:p>
        </w:tc>
        <w:tc>
          <w:tcPr>
            <w:tcW w:w="2271" w:type="dxa"/>
            <w:shd w:val="clear" w:color="auto" w:fill="auto"/>
          </w:tcPr>
          <w:p w14:paraId="347E0D89" w14:textId="77777777" w:rsidR="0028736F" w:rsidRPr="00C74DA1" w:rsidRDefault="0028736F" w:rsidP="0028736F">
            <w:pPr>
              <w:tabs>
                <w:tab w:val="left" w:leader="dot" w:pos="9072"/>
              </w:tabs>
              <w:spacing w:line="312" w:lineRule="auto"/>
              <w:jc w:val="center"/>
              <w:rPr>
                <w:b/>
              </w:rPr>
            </w:pPr>
            <w:r w:rsidRPr="00C74DA1">
              <w:rPr>
                <w:b/>
              </w:rPr>
              <w:t>Ghi chú</w:t>
            </w:r>
          </w:p>
        </w:tc>
      </w:tr>
      <w:tr w:rsidR="0028736F" w14:paraId="4D0659E5" w14:textId="77777777" w:rsidTr="009F0734">
        <w:tc>
          <w:tcPr>
            <w:tcW w:w="1488" w:type="dxa"/>
            <w:shd w:val="clear" w:color="auto" w:fill="auto"/>
          </w:tcPr>
          <w:p w14:paraId="6321F104" w14:textId="53865E4E" w:rsidR="0028736F" w:rsidRDefault="0028736F" w:rsidP="0028736F">
            <w:pPr>
              <w:tabs>
                <w:tab w:val="left" w:leader="dot" w:pos="9072"/>
              </w:tabs>
              <w:spacing w:line="312" w:lineRule="auto"/>
            </w:pPr>
            <w:r>
              <w:t>20/12/2021</w:t>
            </w:r>
          </w:p>
        </w:tc>
        <w:tc>
          <w:tcPr>
            <w:tcW w:w="5313" w:type="dxa"/>
            <w:shd w:val="clear" w:color="auto" w:fill="auto"/>
          </w:tcPr>
          <w:p w14:paraId="28281413" w14:textId="22457553" w:rsidR="0028736F" w:rsidRDefault="00DB025F" w:rsidP="00817F93">
            <w:pPr>
              <w:pStyle w:val="ListParagraph"/>
              <w:numPr>
                <w:ilvl w:val="0"/>
                <w:numId w:val="13"/>
              </w:numPr>
              <w:tabs>
                <w:tab w:val="left" w:leader="dot" w:pos="9072"/>
              </w:tabs>
              <w:spacing w:line="312" w:lineRule="auto"/>
            </w:pPr>
            <w:r>
              <w:t xml:space="preserve">Công ty nhận sinh viên thực tập. </w:t>
            </w:r>
          </w:p>
        </w:tc>
        <w:tc>
          <w:tcPr>
            <w:tcW w:w="2271" w:type="dxa"/>
            <w:shd w:val="clear" w:color="auto" w:fill="auto"/>
          </w:tcPr>
          <w:p w14:paraId="2496ECC7" w14:textId="77777777" w:rsidR="0028736F" w:rsidRDefault="0028736F" w:rsidP="0028736F">
            <w:pPr>
              <w:tabs>
                <w:tab w:val="left" w:leader="dot" w:pos="9072"/>
              </w:tabs>
              <w:spacing w:line="312" w:lineRule="auto"/>
            </w:pPr>
          </w:p>
        </w:tc>
      </w:tr>
      <w:tr w:rsidR="0028736F" w14:paraId="70552858" w14:textId="77777777" w:rsidTr="009F0734">
        <w:tc>
          <w:tcPr>
            <w:tcW w:w="1488" w:type="dxa"/>
            <w:shd w:val="clear" w:color="auto" w:fill="auto"/>
          </w:tcPr>
          <w:p w14:paraId="07B38A99" w14:textId="36D6A542" w:rsidR="0028736F" w:rsidRDefault="00DB025F" w:rsidP="0028736F">
            <w:pPr>
              <w:tabs>
                <w:tab w:val="left" w:leader="dot" w:pos="9072"/>
              </w:tabs>
              <w:spacing w:line="312" w:lineRule="auto"/>
            </w:pPr>
            <w:r>
              <w:t>21/12/2021</w:t>
            </w:r>
          </w:p>
        </w:tc>
        <w:tc>
          <w:tcPr>
            <w:tcW w:w="5313" w:type="dxa"/>
            <w:shd w:val="clear" w:color="auto" w:fill="auto"/>
          </w:tcPr>
          <w:p w14:paraId="0DD8D259" w14:textId="31733487" w:rsidR="0028736F" w:rsidRDefault="00DB025F" w:rsidP="00817F93">
            <w:pPr>
              <w:pStyle w:val="ListParagraph"/>
              <w:numPr>
                <w:ilvl w:val="0"/>
                <w:numId w:val="12"/>
              </w:numPr>
              <w:tabs>
                <w:tab w:val="left" w:leader="dot" w:pos="9072"/>
              </w:tabs>
              <w:spacing w:line="312" w:lineRule="auto"/>
            </w:pPr>
            <w:r>
              <w:t>Làm quen với môi trường làm việc ở công ty và mọi người.</w:t>
            </w:r>
          </w:p>
        </w:tc>
        <w:tc>
          <w:tcPr>
            <w:tcW w:w="2271" w:type="dxa"/>
            <w:shd w:val="clear" w:color="auto" w:fill="auto"/>
          </w:tcPr>
          <w:p w14:paraId="520A4DBD" w14:textId="77777777" w:rsidR="0028736F" w:rsidRDefault="0028736F" w:rsidP="0028736F">
            <w:pPr>
              <w:tabs>
                <w:tab w:val="left" w:leader="dot" w:pos="9072"/>
              </w:tabs>
              <w:spacing w:line="312" w:lineRule="auto"/>
            </w:pPr>
          </w:p>
        </w:tc>
      </w:tr>
      <w:tr w:rsidR="0028736F" w14:paraId="03CE6439" w14:textId="77777777" w:rsidTr="009F0734">
        <w:tc>
          <w:tcPr>
            <w:tcW w:w="1488" w:type="dxa"/>
            <w:shd w:val="clear" w:color="auto" w:fill="auto"/>
          </w:tcPr>
          <w:p w14:paraId="7F55B567" w14:textId="29B1D748" w:rsidR="0028736F" w:rsidRDefault="00DB025F" w:rsidP="0028736F">
            <w:pPr>
              <w:tabs>
                <w:tab w:val="left" w:leader="dot" w:pos="9072"/>
              </w:tabs>
              <w:spacing w:line="312" w:lineRule="auto"/>
            </w:pPr>
            <w:r>
              <w:t>22/12/2021</w:t>
            </w:r>
            <w:r w:rsidR="00CB35C8">
              <w:t>-</w:t>
            </w:r>
          </w:p>
          <w:p w14:paraId="0DF9AC43" w14:textId="125305D4" w:rsidR="00DB025F" w:rsidRDefault="00DB025F" w:rsidP="0028736F">
            <w:pPr>
              <w:tabs>
                <w:tab w:val="left" w:leader="dot" w:pos="9072"/>
              </w:tabs>
              <w:spacing w:line="312" w:lineRule="auto"/>
            </w:pPr>
            <w:r>
              <w:t>26/12/2021</w:t>
            </w:r>
          </w:p>
        </w:tc>
        <w:tc>
          <w:tcPr>
            <w:tcW w:w="5313" w:type="dxa"/>
            <w:shd w:val="clear" w:color="auto" w:fill="auto"/>
          </w:tcPr>
          <w:p w14:paraId="2F7DF362" w14:textId="225ED1EB" w:rsidR="00CC7CBC" w:rsidRDefault="00CC7CBC" w:rsidP="00817F93">
            <w:pPr>
              <w:pStyle w:val="ListParagraph"/>
              <w:numPr>
                <w:ilvl w:val="0"/>
                <w:numId w:val="11"/>
              </w:numPr>
              <w:tabs>
                <w:tab w:val="left" w:leader="dot" w:pos="9072"/>
              </w:tabs>
              <w:spacing w:line="312" w:lineRule="auto"/>
            </w:pPr>
            <w:r>
              <w:t>Tìm hiểu sâu hơn về quy trình của dự án tham gia</w:t>
            </w:r>
          </w:p>
          <w:p w14:paraId="3E523638" w14:textId="1E9CF98E" w:rsidR="00DB025F" w:rsidRDefault="00DB025F" w:rsidP="00817F93">
            <w:pPr>
              <w:pStyle w:val="ListParagraph"/>
              <w:numPr>
                <w:ilvl w:val="0"/>
                <w:numId w:val="11"/>
              </w:numPr>
              <w:tabs>
                <w:tab w:val="left" w:leader="dot" w:pos="9072"/>
              </w:tabs>
              <w:spacing w:line="312" w:lineRule="auto"/>
            </w:pPr>
            <w:r>
              <w:t>Được training về văn hóa và phong thái làm việc của công ty</w:t>
            </w:r>
          </w:p>
        </w:tc>
        <w:tc>
          <w:tcPr>
            <w:tcW w:w="2271" w:type="dxa"/>
            <w:shd w:val="clear" w:color="auto" w:fill="auto"/>
          </w:tcPr>
          <w:p w14:paraId="72F6DECD" w14:textId="77777777" w:rsidR="0028736F" w:rsidRDefault="0028736F" w:rsidP="0028736F">
            <w:pPr>
              <w:tabs>
                <w:tab w:val="left" w:leader="dot" w:pos="9072"/>
              </w:tabs>
              <w:spacing w:line="312" w:lineRule="auto"/>
            </w:pPr>
          </w:p>
        </w:tc>
      </w:tr>
      <w:tr w:rsidR="0028736F" w14:paraId="15D1C673" w14:textId="77777777" w:rsidTr="009F0734">
        <w:tc>
          <w:tcPr>
            <w:tcW w:w="1488" w:type="dxa"/>
            <w:shd w:val="clear" w:color="auto" w:fill="auto"/>
          </w:tcPr>
          <w:p w14:paraId="1FE79B07" w14:textId="4C63E12A" w:rsidR="0028736F" w:rsidRDefault="00DB025F" w:rsidP="0028736F">
            <w:pPr>
              <w:tabs>
                <w:tab w:val="left" w:leader="dot" w:pos="9072"/>
              </w:tabs>
              <w:spacing w:line="312" w:lineRule="auto"/>
            </w:pPr>
            <w:r>
              <w:t>06/01/2022</w:t>
            </w:r>
          </w:p>
        </w:tc>
        <w:tc>
          <w:tcPr>
            <w:tcW w:w="5313" w:type="dxa"/>
            <w:shd w:val="clear" w:color="auto" w:fill="auto"/>
          </w:tcPr>
          <w:p w14:paraId="1333177D" w14:textId="5E4B2EE0" w:rsidR="0028736F" w:rsidRDefault="00DB025F" w:rsidP="00817F93">
            <w:pPr>
              <w:pStyle w:val="ListParagraph"/>
              <w:numPr>
                <w:ilvl w:val="0"/>
                <w:numId w:val="11"/>
              </w:numPr>
              <w:tabs>
                <w:tab w:val="left" w:leader="dot" w:pos="9072"/>
              </w:tabs>
              <w:spacing w:line="312" w:lineRule="auto"/>
            </w:pPr>
            <w:r>
              <w:t>Ôn lại kiến thức sau kỳ nghỉ tết</w:t>
            </w:r>
          </w:p>
        </w:tc>
        <w:tc>
          <w:tcPr>
            <w:tcW w:w="2271" w:type="dxa"/>
            <w:shd w:val="clear" w:color="auto" w:fill="auto"/>
          </w:tcPr>
          <w:p w14:paraId="2A18D5E0" w14:textId="77777777" w:rsidR="0028736F" w:rsidRDefault="0028736F" w:rsidP="0028736F">
            <w:pPr>
              <w:tabs>
                <w:tab w:val="left" w:leader="dot" w:pos="9072"/>
              </w:tabs>
              <w:spacing w:line="312" w:lineRule="auto"/>
            </w:pPr>
          </w:p>
        </w:tc>
      </w:tr>
      <w:tr w:rsidR="0028736F" w14:paraId="25C56130" w14:textId="77777777" w:rsidTr="009F0734">
        <w:tc>
          <w:tcPr>
            <w:tcW w:w="1488" w:type="dxa"/>
            <w:shd w:val="clear" w:color="auto" w:fill="auto"/>
          </w:tcPr>
          <w:p w14:paraId="2BB6D59D" w14:textId="38AD55A5" w:rsidR="0028736F" w:rsidRDefault="00CC7CBC" w:rsidP="0028736F">
            <w:pPr>
              <w:tabs>
                <w:tab w:val="left" w:leader="dot" w:pos="9072"/>
              </w:tabs>
              <w:spacing w:line="312" w:lineRule="auto"/>
            </w:pPr>
            <w:r>
              <w:t>07/01/2022</w:t>
            </w:r>
          </w:p>
        </w:tc>
        <w:tc>
          <w:tcPr>
            <w:tcW w:w="5313" w:type="dxa"/>
            <w:shd w:val="clear" w:color="auto" w:fill="auto"/>
          </w:tcPr>
          <w:p w14:paraId="2BC4606C" w14:textId="77777777" w:rsidR="0028736F" w:rsidRDefault="00CB35C8" w:rsidP="00817F93">
            <w:pPr>
              <w:pStyle w:val="ListParagraph"/>
              <w:numPr>
                <w:ilvl w:val="0"/>
                <w:numId w:val="11"/>
              </w:numPr>
              <w:tabs>
                <w:tab w:val="left" w:leader="dot" w:pos="9072"/>
              </w:tabs>
              <w:spacing w:line="312" w:lineRule="auto"/>
            </w:pPr>
            <w:r>
              <w:t>Tham gia dự án pisale</w:t>
            </w:r>
          </w:p>
          <w:p w14:paraId="202DA57B" w14:textId="057FA012" w:rsidR="00CB35C8" w:rsidRDefault="00CB35C8" w:rsidP="00817F93">
            <w:pPr>
              <w:pStyle w:val="ListParagraph"/>
              <w:numPr>
                <w:ilvl w:val="0"/>
                <w:numId w:val="11"/>
              </w:numPr>
              <w:tabs>
                <w:tab w:val="left" w:leader="dot" w:pos="9072"/>
              </w:tabs>
              <w:spacing w:line="312" w:lineRule="auto"/>
            </w:pPr>
            <w:r>
              <w:t>Học cách sử dụng Affiliate</w:t>
            </w:r>
          </w:p>
        </w:tc>
        <w:tc>
          <w:tcPr>
            <w:tcW w:w="2271" w:type="dxa"/>
            <w:shd w:val="clear" w:color="auto" w:fill="auto"/>
          </w:tcPr>
          <w:p w14:paraId="12321111" w14:textId="77777777" w:rsidR="0028736F" w:rsidRDefault="0028736F" w:rsidP="0028736F">
            <w:pPr>
              <w:tabs>
                <w:tab w:val="left" w:leader="dot" w:pos="9072"/>
              </w:tabs>
              <w:spacing w:line="312" w:lineRule="auto"/>
            </w:pPr>
          </w:p>
        </w:tc>
      </w:tr>
      <w:tr w:rsidR="0028736F" w14:paraId="7F787C94" w14:textId="77777777" w:rsidTr="009F0734">
        <w:tc>
          <w:tcPr>
            <w:tcW w:w="1488" w:type="dxa"/>
            <w:shd w:val="clear" w:color="auto" w:fill="auto"/>
          </w:tcPr>
          <w:p w14:paraId="202E4821" w14:textId="2B1E912F" w:rsidR="0028736F" w:rsidRDefault="00CB35C8" w:rsidP="0028736F">
            <w:pPr>
              <w:tabs>
                <w:tab w:val="left" w:leader="dot" w:pos="9072"/>
              </w:tabs>
              <w:spacing w:line="312" w:lineRule="auto"/>
            </w:pPr>
            <w:r>
              <w:t>08/01/2022</w:t>
            </w:r>
          </w:p>
        </w:tc>
        <w:tc>
          <w:tcPr>
            <w:tcW w:w="5313" w:type="dxa"/>
            <w:shd w:val="clear" w:color="auto" w:fill="auto"/>
          </w:tcPr>
          <w:p w14:paraId="2A91DDBA" w14:textId="13445356" w:rsidR="0028736F" w:rsidRDefault="00CB35C8" w:rsidP="00817F93">
            <w:pPr>
              <w:pStyle w:val="ListParagraph"/>
              <w:numPr>
                <w:ilvl w:val="0"/>
                <w:numId w:val="11"/>
              </w:numPr>
            </w:pPr>
            <w:r>
              <w:t xml:space="preserve"> Tìm hiểu sơ lược về SEO </w:t>
            </w:r>
          </w:p>
        </w:tc>
        <w:tc>
          <w:tcPr>
            <w:tcW w:w="2271" w:type="dxa"/>
            <w:shd w:val="clear" w:color="auto" w:fill="auto"/>
          </w:tcPr>
          <w:p w14:paraId="38F3E3D7" w14:textId="77777777" w:rsidR="0028736F" w:rsidRDefault="0028736F" w:rsidP="0028736F">
            <w:pPr>
              <w:tabs>
                <w:tab w:val="left" w:leader="dot" w:pos="9072"/>
              </w:tabs>
              <w:spacing w:line="312" w:lineRule="auto"/>
            </w:pPr>
          </w:p>
        </w:tc>
      </w:tr>
      <w:tr w:rsidR="0028736F" w14:paraId="20B11447" w14:textId="77777777" w:rsidTr="009F0734">
        <w:tc>
          <w:tcPr>
            <w:tcW w:w="1488" w:type="dxa"/>
            <w:shd w:val="clear" w:color="auto" w:fill="auto"/>
          </w:tcPr>
          <w:p w14:paraId="4C5032ED" w14:textId="61394948" w:rsidR="0028736F" w:rsidRDefault="00CB35C8" w:rsidP="0028736F">
            <w:pPr>
              <w:tabs>
                <w:tab w:val="left" w:leader="dot" w:pos="9072"/>
              </w:tabs>
              <w:spacing w:line="312" w:lineRule="auto"/>
            </w:pPr>
            <w:r>
              <w:t>10/01/2022-14/01/2022</w:t>
            </w:r>
          </w:p>
        </w:tc>
        <w:tc>
          <w:tcPr>
            <w:tcW w:w="5313" w:type="dxa"/>
            <w:shd w:val="clear" w:color="auto" w:fill="auto"/>
          </w:tcPr>
          <w:p w14:paraId="592B23A0" w14:textId="77777777" w:rsidR="0028736F" w:rsidRDefault="00CB35C8" w:rsidP="00817F93">
            <w:pPr>
              <w:pStyle w:val="ListParagraph"/>
              <w:numPr>
                <w:ilvl w:val="0"/>
                <w:numId w:val="11"/>
              </w:numPr>
              <w:tabs>
                <w:tab w:val="left" w:leader="dot" w:pos="9072"/>
              </w:tabs>
              <w:spacing w:line="312" w:lineRule="auto"/>
            </w:pPr>
            <w:r>
              <w:t>Tham gia dự án bacsitimmach</w:t>
            </w:r>
          </w:p>
          <w:p w14:paraId="3BBE7CFF" w14:textId="774F4FC5" w:rsidR="00CB35C8" w:rsidRDefault="00CB35C8" w:rsidP="00817F93">
            <w:pPr>
              <w:pStyle w:val="ListParagraph"/>
              <w:numPr>
                <w:ilvl w:val="0"/>
                <w:numId w:val="11"/>
              </w:numPr>
              <w:tabs>
                <w:tab w:val="left" w:leader="dot" w:pos="9072"/>
              </w:tabs>
              <w:spacing w:line="312" w:lineRule="auto"/>
            </w:pPr>
            <w:r>
              <w:t>Gom tin bài</w:t>
            </w:r>
          </w:p>
        </w:tc>
        <w:tc>
          <w:tcPr>
            <w:tcW w:w="2271" w:type="dxa"/>
            <w:shd w:val="clear" w:color="auto" w:fill="auto"/>
          </w:tcPr>
          <w:p w14:paraId="15CE26BE" w14:textId="77777777" w:rsidR="0028736F" w:rsidRDefault="0028736F" w:rsidP="0028736F">
            <w:pPr>
              <w:tabs>
                <w:tab w:val="left" w:leader="dot" w:pos="9072"/>
              </w:tabs>
              <w:spacing w:line="312" w:lineRule="auto"/>
            </w:pPr>
          </w:p>
        </w:tc>
      </w:tr>
      <w:tr w:rsidR="0028736F" w14:paraId="7DBBB821" w14:textId="77777777" w:rsidTr="009F0734">
        <w:tc>
          <w:tcPr>
            <w:tcW w:w="1488" w:type="dxa"/>
            <w:shd w:val="clear" w:color="auto" w:fill="auto"/>
          </w:tcPr>
          <w:p w14:paraId="4463A5AF" w14:textId="38B435C6" w:rsidR="0028736F" w:rsidRDefault="00CB35C8" w:rsidP="0028736F">
            <w:pPr>
              <w:tabs>
                <w:tab w:val="left" w:leader="dot" w:pos="9072"/>
              </w:tabs>
              <w:spacing w:line="312" w:lineRule="auto"/>
            </w:pPr>
            <w:r>
              <w:t>17/01/2022</w:t>
            </w:r>
          </w:p>
        </w:tc>
        <w:tc>
          <w:tcPr>
            <w:tcW w:w="5313" w:type="dxa"/>
            <w:shd w:val="clear" w:color="auto" w:fill="auto"/>
          </w:tcPr>
          <w:p w14:paraId="525ED0B6" w14:textId="77777777" w:rsidR="0028736F" w:rsidRDefault="00CB35C8" w:rsidP="00817F93">
            <w:pPr>
              <w:pStyle w:val="ListParagraph"/>
              <w:numPr>
                <w:ilvl w:val="0"/>
                <w:numId w:val="11"/>
              </w:numPr>
              <w:tabs>
                <w:tab w:val="left" w:leader="dot" w:pos="9072"/>
              </w:tabs>
              <w:spacing w:line="312" w:lineRule="auto"/>
            </w:pPr>
            <w:r>
              <w:t>Tiếp tục dự án pisale</w:t>
            </w:r>
          </w:p>
          <w:p w14:paraId="3DD805C3" w14:textId="054C87E9" w:rsidR="00CB35C8" w:rsidRDefault="00CB35C8" w:rsidP="00817F93">
            <w:pPr>
              <w:pStyle w:val="ListParagraph"/>
              <w:numPr>
                <w:ilvl w:val="0"/>
                <w:numId w:val="11"/>
              </w:numPr>
            </w:pPr>
            <w:r>
              <w:t>Đăng quảng cáo sản phẩm lên các trang Fanpage trên Facebook</w:t>
            </w:r>
          </w:p>
        </w:tc>
        <w:tc>
          <w:tcPr>
            <w:tcW w:w="2271" w:type="dxa"/>
            <w:shd w:val="clear" w:color="auto" w:fill="auto"/>
          </w:tcPr>
          <w:p w14:paraId="2361E5DB" w14:textId="77777777" w:rsidR="0028736F" w:rsidRDefault="0028736F" w:rsidP="0028736F">
            <w:pPr>
              <w:tabs>
                <w:tab w:val="left" w:leader="dot" w:pos="9072"/>
              </w:tabs>
              <w:spacing w:line="312" w:lineRule="auto"/>
            </w:pPr>
          </w:p>
        </w:tc>
      </w:tr>
      <w:tr w:rsidR="0028736F" w14:paraId="0095ED2A" w14:textId="77777777" w:rsidTr="009F0734">
        <w:tc>
          <w:tcPr>
            <w:tcW w:w="1488" w:type="dxa"/>
            <w:shd w:val="clear" w:color="auto" w:fill="auto"/>
          </w:tcPr>
          <w:p w14:paraId="2593C552" w14:textId="4D00CD35" w:rsidR="0028736F" w:rsidRDefault="001973D9" w:rsidP="0028736F">
            <w:pPr>
              <w:tabs>
                <w:tab w:val="left" w:leader="dot" w:pos="9072"/>
              </w:tabs>
              <w:spacing w:line="312" w:lineRule="auto"/>
            </w:pPr>
            <w:r>
              <w:t>18/01/2022-22/01/2022</w:t>
            </w:r>
          </w:p>
        </w:tc>
        <w:tc>
          <w:tcPr>
            <w:tcW w:w="5313" w:type="dxa"/>
            <w:shd w:val="clear" w:color="auto" w:fill="auto"/>
          </w:tcPr>
          <w:p w14:paraId="6019AE02" w14:textId="77777777" w:rsidR="0028736F" w:rsidRDefault="001973D9" w:rsidP="00817F93">
            <w:pPr>
              <w:pStyle w:val="ListParagraph"/>
              <w:numPr>
                <w:ilvl w:val="0"/>
                <w:numId w:val="11"/>
              </w:numPr>
              <w:tabs>
                <w:tab w:val="left" w:leader="dot" w:pos="9072"/>
              </w:tabs>
              <w:spacing w:line="312" w:lineRule="auto"/>
            </w:pPr>
            <w:r>
              <w:t>Tạo một website bằng Jimdo</w:t>
            </w:r>
          </w:p>
          <w:p w14:paraId="3105B408" w14:textId="033FBC19" w:rsidR="001973D9" w:rsidRDefault="001973D9" w:rsidP="00817F93">
            <w:pPr>
              <w:pStyle w:val="ListParagraph"/>
              <w:numPr>
                <w:ilvl w:val="0"/>
                <w:numId w:val="11"/>
              </w:numPr>
              <w:tabs>
                <w:tab w:val="left" w:leader="dot" w:pos="9072"/>
              </w:tabs>
              <w:spacing w:line="312" w:lineRule="auto"/>
            </w:pPr>
            <w:r>
              <w:t>Tạo tên miền miễn phí</w:t>
            </w:r>
          </w:p>
        </w:tc>
        <w:tc>
          <w:tcPr>
            <w:tcW w:w="2271" w:type="dxa"/>
            <w:shd w:val="clear" w:color="auto" w:fill="auto"/>
          </w:tcPr>
          <w:p w14:paraId="42D85732" w14:textId="77777777" w:rsidR="0028736F" w:rsidRDefault="0028736F" w:rsidP="0028736F">
            <w:pPr>
              <w:tabs>
                <w:tab w:val="left" w:leader="dot" w:pos="9072"/>
              </w:tabs>
              <w:spacing w:line="312" w:lineRule="auto"/>
            </w:pPr>
          </w:p>
        </w:tc>
      </w:tr>
      <w:tr w:rsidR="00CB35C8" w14:paraId="24DF6913" w14:textId="77777777" w:rsidTr="009F0734">
        <w:tc>
          <w:tcPr>
            <w:tcW w:w="1488" w:type="dxa"/>
            <w:tcBorders>
              <w:top w:val="single" w:sz="4" w:space="0" w:color="auto"/>
              <w:left w:val="single" w:sz="4" w:space="0" w:color="auto"/>
              <w:bottom w:val="single" w:sz="4" w:space="0" w:color="auto"/>
              <w:right w:val="single" w:sz="4" w:space="0" w:color="auto"/>
            </w:tcBorders>
            <w:shd w:val="clear" w:color="auto" w:fill="auto"/>
          </w:tcPr>
          <w:p w14:paraId="5F09AAD8" w14:textId="3F1FCA52" w:rsidR="00CB35C8" w:rsidRDefault="001973D9" w:rsidP="00A31208">
            <w:pPr>
              <w:tabs>
                <w:tab w:val="left" w:leader="dot" w:pos="9072"/>
              </w:tabs>
              <w:spacing w:line="312" w:lineRule="auto"/>
            </w:pPr>
            <w:r>
              <w:t>24/01/2022</w:t>
            </w:r>
          </w:p>
        </w:tc>
        <w:tc>
          <w:tcPr>
            <w:tcW w:w="5313" w:type="dxa"/>
            <w:tcBorders>
              <w:top w:val="single" w:sz="4" w:space="0" w:color="auto"/>
              <w:left w:val="single" w:sz="4" w:space="0" w:color="auto"/>
              <w:bottom w:val="single" w:sz="4" w:space="0" w:color="auto"/>
              <w:right w:val="single" w:sz="4" w:space="0" w:color="auto"/>
            </w:tcBorders>
            <w:shd w:val="clear" w:color="auto" w:fill="auto"/>
          </w:tcPr>
          <w:p w14:paraId="10EBF823" w14:textId="055CA20A" w:rsidR="00CB35C8" w:rsidRDefault="001973D9" w:rsidP="00817F93">
            <w:pPr>
              <w:pStyle w:val="ListParagraph"/>
              <w:numPr>
                <w:ilvl w:val="0"/>
                <w:numId w:val="11"/>
              </w:numPr>
              <w:tabs>
                <w:tab w:val="left" w:leader="dot" w:pos="9072"/>
              </w:tabs>
              <w:spacing w:line="312" w:lineRule="auto"/>
            </w:pPr>
            <w:r>
              <w:t>Hoàn thành việc tạo một trang website bằng jimdo</w:t>
            </w:r>
          </w:p>
        </w:tc>
        <w:tc>
          <w:tcPr>
            <w:tcW w:w="2271" w:type="dxa"/>
            <w:tcBorders>
              <w:top w:val="single" w:sz="4" w:space="0" w:color="auto"/>
              <w:left w:val="single" w:sz="4" w:space="0" w:color="auto"/>
              <w:bottom w:val="single" w:sz="4" w:space="0" w:color="auto"/>
              <w:right w:val="single" w:sz="4" w:space="0" w:color="auto"/>
            </w:tcBorders>
            <w:shd w:val="clear" w:color="auto" w:fill="auto"/>
          </w:tcPr>
          <w:p w14:paraId="479B1E1F" w14:textId="77777777" w:rsidR="00CB35C8" w:rsidRDefault="00CB35C8" w:rsidP="00A31208">
            <w:pPr>
              <w:tabs>
                <w:tab w:val="left" w:leader="dot" w:pos="9072"/>
              </w:tabs>
              <w:spacing w:line="312" w:lineRule="auto"/>
            </w:pPr>
          </w:p>
        </w:tc>
      </w:tr>
      <w:tr w:rsidR="00CB35C8" w14:paraId="1BEFE58F" w14:textId="77777777" w:rsidTr="009F0734">
        <w:tc>
          <w:tcPr>
            <w:tcW w:w="1488" w:type="dxa"/>
            <w:tcBorders>
              <w:top w:val="single" w:sz="4" w:space="0" w:color="auto"/>
              <w:left w:val="single" w:sz="4" w:space="0" w:color="auto"/>
              <w:bottom w:val="single" w:sz="4" w:space="0" w:color="auto"/>
              <w:right w:val="single" w:sz="4" w:space="0" w:color="auto"/>
            </w:tcBorders>
            <w:shd w:val="clear" w:color="auto" w:fill="auto"/>
          </w:tcPr>
          <w:p w14:paraId="29CEC144" w14:textId="4DC10E88" w:rsidR="00CB35C8" w:rsidRDefault="001973D9" w:rsidP="00A31208">
            <w:pPr>
              <w:tabs>
                <w:tab w:val="left" w:leader="dot" w:pos="9072"/>
              </w:tabs>
              <w:spacing w:line="312" w:lineRule="auto"/>
            </w:pPr>
            <w:r>
              <w:lastRenderedPageBreak/>
              <w:t>25/01/2022-28/01/2022</w:t>
            </w:r>
          </w:p>
        </w:tc>
        <w:tc>
          <w:tcPr>
            <w:tcW w:w="5313" w:type="dxa"/>
            <w:tcBorders>
              <w:top w:val="single" w:sz="4" w:space="0" w:color="auto"/>
              <w:left w:val="single" w:sz="4" w:space="0" w:color="auto"/>
              <w:bottom w:val="single" w:sz="4" w:space="0" w:color="auto"/>
              <w:right w:val="single" w:sz="4" w:space="0" w:color="auto"/>
            </w:tcBorders>
            <w:shd w:val="clear" w:color="auto" w:fill="auto"/>
          </w:tcPr>
          <w:p w14:paraId="234C16EB" w14:textId="77777777" w:rsidR="00CB35C8" w:rsidRDefault="001973D9" w:rsidP="00817F93">
            <w:pPr>
              <w:pStyle w:val="ListParagraph"/>
              <w:numPr>
                <w:ilvl w:val="0"/>
                <w:numId w:val="11"/>
              </w:numPr>
              <w:tabs>
                <w:tab w:val="left" w:leader="dot" w:pos="9072"/>
              </w:tabs>
              <w:spacing w:line="312" w:lineRule="auto"/>
            </w:pPr>
            <w:r>
              <w:t>Tim hiểu về trang web đăng sản phẩm mtpshop</w:t>
            </w:r>
          </w:p>
          <w:p w14:paraId="792D61AE" w14:textId="77777777" w:rsidR="001973D9" w:rsidRDefault="001973D9" w:rsidP="00817F93">
            <w:pPr>
              <w:pStyle w:val="ListParagraph"/>
              <w:numPr>
                <w:ilvl w:val="0"/>
                <w:numId w:val="11"/>
              </w:numPr>
              <w:tabs>
                <w:tab w:val="left" w:leader="dot" w:pos="9072"/>
              </w:tabs>
              <w:spacing w:line="312" w:lineRule="auto"/>
            </w:pPr>
            <w:r>
              <w:t>Đăng sản phẩm lên website mtpshop</w:t>
            </w:r>
          </w:p>
          <w:p w14:paraId="7BD90C7D" w14:textId="5D09446C" w:rsidR="001973D9" w:rsidRDefault="001973D9" w:rsidP="00817F93">
            <w:pPr>
              <w:pStyle w:val="ListParagraph"/>
              <w:numPr>
                <w:ilvl w:val="0"/>
                <w:numId w:val="11"/>
              </w:numPr>
              <w:tabs>
                <w:tab w:val="left" w:leader="dot" w:pos="9072"/>
              </w:tabs>
              <w:spacing w:line="312" w:lineRule="auto"/>
            </w:pPr>
            <w:r>
              <w:t>Đăng các sản phẩm và các thông tin của sản phẩm trên Wordpress</w:t>
            </w:r>
          </w:p>
        </w:tc>
        <w:tc>
          <w:tcPr>
            <w:tcW w:w="2271" w:type="dxa"/>
            <w:tcBorders>
              <w:top w:val="single" w:sz="4" w:space="0" w:color="auto"/>
              <w:left w:val="single" w:sz="4" w:space="0" w:color="auto"/>
              <w:bottom w:val="single" w:sz="4" w:space="0" w:color="auto"/>
              <w:right w:val="single" w:sz="4" w:space="0" w:color="auto"/>
            </w:tcBorders>
            <w:shd w:val="clear" w:color="auto" w:fill="auto"/>
          </w:tcPr>
          <w:p w14:paraId="50C11FDB" w14:textId="77777777" w:rsidR="00CB35C8" w:rsidRDefault="00CB35C8" w:rsidP="00A31208">
            <w:pPr>
              <w:tabs>
                <w:tab w:val="left" w:leader="dot" w:pos="9072"/>
              </w:tabs>
              <w:spacing w:line="312" w:lineRule="auto"/>
            </w:pPr>
          </w:p>
        </w:tc>
      </w:tr>
      <w:tr w:rsidR="00CB35C8" w14:paraId="79BDB494" w14:textId="77777777" w:rsidTr="009F0734">
        <w:tc>
          <w:tcPr>
            <w:tcW w:w="1488" w:type="dxa"/>
            <w:tcBorders>
              <w:top w:val="single" w:sz="4" w:space="0" w:color="auto"/>
              <w:left w:val="single" w:sz="4" w:space="0" w:color="auto"/>
              <w:bottom w:val="single" w:sz="4" w:space="0" w:color="auto"/>
              <w:right w:val="single" w:sz="4" w:space="0" w:color="auto"/>
            </w:tcBorders>
            <w:shd w:val="clear" w:color="auto" w:fill="auto"/>
          </w:tcPr>
          <w:p w14:paraId="5D465FFC" w14:textId="0C20E71F" w:rsidR="00CB35C8" w:rsidRDefault="001973D9" w:rsidP="00A31208">
            <w:pPr>
              <w:tabs>
                <w:tab w:val="left" w:leader="dot" w:pos="9072"/>
              </w:tabs>
              <w:spacing w:line="312" w:lineRule="auto"/>
            </w:pPr>
            <w:r>
              <w:t>01/02/2022</w:t>
            </w:r>
          </w:p>
        </w:tc>
        <w:tc>
          <w:tcPr>
            <w:tcW w:w="5313" w:type="dxa"/>
            <w:tcBorders>
              <w:top w:val="single" w:sz="4" w:space="0" w:color="auto"/>
              <w:left w:val="single" w:sz="4" w:space="0" w:color="auto"/>
              <w:bottom w:val="single" w:sz="4" w:space="0" w:color="auto"/>
              <w:right w:val="single" w:sz="4" w:space="0" w:color="auto"/>
            </w:tcBorders>
            <w:shd w:val="clear" w:color="auto" w:fill="auto"/>
          </w:tcPr>
          <w:p w14:paraId="6FDD39DC" w14:textId="0273B4D3" w:rsidR="00CB35C8" w:rsidRDefault="001973D9" w:rsidP="00817F93">
            <w:pPr>
              <w:pStyle w:val="ListParagraph"/>
              <w:numPr>
                <w:ilvl w:val="0"/>
                <w:numId w:val="11"/>
              </w:numPr>
            </w:pPr>
            <w:r>
              <w:t xml:space="preserve">Thêm Watermark vào hàng loạt sản phẩm trên Wordpress. </w:t>
            </w:r>
          </w:p>
        </w:tc>
        <w:tc>
          <w:tcPr>
            <w:tcW w:w="2271" w:type="dxa"/>
            <w:tcBorders>
              <w:top w:val="single" w:sz="4" w:space="0" w:color="auto"/>
              <w:left w:val="single" w:sz="4" w:space="0" w:color="auto"/>
              <w:bottom w:val="single" w:sz="4" w:space="0" w:color="auto"/>
              <w:right w:val="single" w:sz="4" w:space="0" w:color="auto"/>
            </w:tcBorders>
            <w:shd w:val="clear" w:color="auto" w:fill="auto"/>
          </w:tcPr>
          <w:p w14:paraId="15019BAB" w14:textId="77777777" w:rsidR="00CB35C8" w:rsidRDefault="00CB35C8" w:rsidP="00A31208">
            <w:pPr>
              <w:tabs>
                <w:tab w:val="left" w:leader="dot" w:pos="9072"/>
              </w:tabs>
              <w:spacing w:line="312" w:lineRule="auto"/>
            </w:pPr>
          </w:p>
        </w:tc>
      </w:tr>
      <w:tr w:rsidR="00CB35C8" w14:paraId="5B8B38D1" w14:textId="77777777" w:rsidTr="009F0734">
        <w:tc>
          <w:tcPr>
            <w:tcW w:w="1488" w:type="dxa"/>
            <w:tcBorders>
              <w:top w:val="single" w:sz="4" w:space="0" w:color="auto"/>
              <w:left w:val="single" w:sz="4" w:space="0" w:color="auto"/>
              <w:bottom w:val="single" w:sz="4" w:space="0" w:color="auto"/>
              <w:right w:val="single" w:sz="4" w:space="0" w:color="auto"/>
            </w:tcBorders>
            <w:shd w:val="clear" w:color="auto" w:fill="auto"/>
          </w:tcPr>
          <w:p w14:paraId="7DC57A36" w14:textId="122D3A25" w:rsidR="001973D9" w:rsidRDefault="001973D9" w:rsidP="00A31208">
            <w:pPr>
              <w:tabs>
                <w:tab w:val="left" w:leader="dot" w:pos="9072"/>
              </w:tabs>
              <w:spacing w:line="312" w:lineRule="auto"/>
            </w:pPr>
            <w:r>
              <w:t>02/02/2022-05/02/2022</w:t>
            </w:r>
          </w:p>
        </w:tc>
        <w:tc>
          <w:tcPr>
            <w:tcW w:w="5313" w:type="dxa"/>
            <w:tcBorders>
              <w:top w:val="single" w:sz="4" w:space="0" w:color="auto"/>
              <w:left w:val="single" w:sz="4" w:space="0" w:color="auto"/>
              <w:bottom w:val="single" w:sz="4" w:space="0" w:color="auto"/>
              <w:right w:val="single" w:sz="4" w:space="0" w:color="auto"/>
            </w:tcBorders>
            <w:shd w:val="clear" w:color="auto" w:fill="auto"/>
          </w:tcPr>
          <w:p w14:paraId="1BEE71EA" w14:textId="54BF5256" w:rsidR="00CB35C8" w:rsidRDefault="009F0734" w:rsidP="00817F93">
            <w:pPr>
              <w:pStyle w:val="ListParagraph"/>
              <w:numPr>
                <w:ilvl w:val="0"/>
                <w:numId w:val="11"/>
              </w:numPr>
              <w:tabs>
                <w:tab w:val="left" w:leader="dot" w:pos="9072"/>
              </w:tabs>
              <w:spacing w:line="312" w:lineRule="auto"/>
            </w:pPr>
            <w:r>
              <w:t>Biên tập nội dung bài viết và đăng bài viết quảng cáo các sản phẩm máy nước nóng trên LinkedIn</w:t>
            </w:r>
          </w:p>
        </w:tc>
        <w:tc>
          <w:tcPr>
            <w:tcW w:w="2271" w:type="dxa"/>
            <w:tcBorders>
              <w:top w:val="single" w:sz="4" w:space="0" w:color="auto"/>
              <w:left w:val="single" w:sz="4" w:space="0" w:color="auto"/>
              <w:bottom w:val="single" w:sz="4" w:space="0" w:color="auto"/>
              <w:right w:val="single" w:sz="4" w:space="0" w:color="auto"/>
            </w:tcBorders>
            <w:shd w:val="clear" w:color="auto" w:fill="auto"/>
          </w:tcPr>
          <w:p w14:paraId="2594E112" w14:textId="77777777" w:rsidR="00CB35C8" w:rsidRDefault="00CB35C8" w:rsidP="00A31208">
            <w:pPr>
              <w:tabs>
                <w:tab w:val="left" w:leader="dot" w:pos="9072"/>
              </w:tabs>
              <w:spacing w:line="312" w:lineRule="auto"/>
            </w:pPr>
          </w:p>
        </w:tc>
      </w:tr>
      <w:tr w:rsidR="00CB35C8" w14:paraId="2357516B" w14:textId="77777777" w:rsidTr="009F0734">
        <w:tc>
          <w:tcPr>
            <w:tcW w:w="1488" w:type="dxa"/>
            <w:tcBorders>
              <w:top w:val="single" w:sz="4" w:space="0" w:color="auto"/>
              <w:left w:val="single" w:sz="4" w:space="0" w:color="auto"/>
              <w:bottom w:val="single" w:sz="4" w:space="0" w:color="auto"/>
              <w:right w:val="single" w:sz="4" w:space="0" w:color="auto"/>
            </w:tcBorders>
            <w:shd w:val="clear" w:color="auto" w:fill="auto"/>
          </w:tcPr>
          <w:p w14:paraId="070F9C7F" w14:textId="4AC68E59" w:rsidR="00CB35C8" w:rsidRDefault="009F0734" w:rsidP="00A31208">
            <w:pPr>
              <w:tabs>
                <w:tab w:val="left" w:leader="dot" w:pos="9072"/>
              </w:tabs>
              <w:spacing w:line="312" w:lineRule="auto"/>
            </w:pPr>
            <w:r>
              <w:t>07/02/2022</w:t>
            </w:r>
          </w:p>
        </w:tc>
        <w:tc>
          <w:tcPr>
            <w:tcW w:w="5313" w:type="dxa"/>
            <w:tcBorders>
              <w:top w:val="single" w:sz="4" w:space="0" w:color="auto"/>
              <w:left w:val="single" w:sz="4" w:space="0" w:color="auto"/>
              <w:bottom w:val="single" w:sz="4" w:space="0" w:color="auto"/>
              <w:right w:val="single" w:sz="4" w:space="0" w:color="auto"/>
            </w:tcBorders>
            <w:shd w:val="clear" w:color="auto" w:fill="auto"/>
          </w:tcPr>
          <w:p w14:paraId="7CF35D32" w14:textId="6B56C26F" w:rsidR="00CB35C8" w:rsidRDefault="009F0734" w:rsidP="00817F93">
            <w:pPr>
              <w:pStyle w:val="ListParagraph"/>
              <w:numPr>
                <w:ilvl w:val="0"/>
                <w:numId w:val="11"/>
              </w:numPr>
              <w:tabs>
                <w:tab w:val="left" w:leader="dot" w:pos="9072"/>
              </w:tabs>
              <w:spacing w:line="312" w:lineRule="auto"/>
            </w:pPr>
            <w:r>
              <w:t>Tham gia dự án mkmate</w:t>
            </w:r>
          </w:p>
        </w:tc>
        <w:tc>
          <w:tcPr>
            <w:tcW w:w="2271" w:type="dxa"/>
            <w:tcBorders>
              <w:top w:val="single" w:sz="4" w:space="0" w:color="auto"/>
              <w:left w:val="single" w:sz="4" w:space="0" w:color="auto"/>
              <w:bottom w:val="single" w:sz="4" w:space="0" w:color="auto"/>
              <w:right w:val="single" w:sz="4" w:space="0" w:color="auto"/>
            </w:tcBorders>
            <w:shd w:val="clear" w:color="auto" w:fill="auto"/>
          </w:tcPr>
          <w:p w14:paraId="1F4B35B0" w14:textId="77777777" w:rsidR="00CB35C8" w:rsidRDefault="00CB35C8" w:rsidP="00A31208">
            <w:pPr>
              <w:tabs>
                <w:tab w:val="left" w:leader="dot" w:pos="9072"/>
              </w:tabs>
              <w:spacing w:line="312" w:lineRule="auto"/>
            </w:pPr>
          </w:p>
        </w:tc>
      </w:tr>
      <w:tr w:rsidR="00CB35C8" w14:paraId="46B5387A" w14:textId="77777777" w:rsidTr="009F0734">
        <w:tc>
          <w:tcPr>
            <w:tcW w:w="1488" w:type="dxa"/>
            <w:tcBorders>
              <w:top w:val="single" w:sz="4" w:space="0" w:color="auto"/>
              <w:left w:val="single" w:sz="4" w:space="0" w:color="auto"/>
              <w:bottom w:val="single" w:sz="4" w:space="0" w:color="auto"/>
              <w:right w:val="single" w:sz="4" w:space="0" w:color="auto"/>
            </w:tcBorders>
            <w:shd w:val="clear" w:color="auto" w:fill="auto"/>
          </w:tcPr>
          <w:p w14:paraId="67DB3D5A" w14:textId="7A6E10C2" w:rsidR="00CB35C8" w:rsidRDefault="009F0734" w:rsidP="00A31208">
            <w:pPr>
              <w:tabs>
                <w:tab w:val="left" w:leader="dot" w:pos="9072"/>
              </w:tabs>
              <w:spacing w:line="312" w:lineRule="auto"/>
            </w:pPr>
            <w:r>
              <w:t>08/02/2022-11/02/2022</w:t>
            </w:r>
          </w:p>
        </w:tc>
        <w:tc>
          <w:tcPr>
            <w:tcW w:w="5313" w:type="dxa"/>
            <w:tcBorders>
              <w:top w:val="single" w:sz="4" w:space="0" w:color="auto"/>
              <w:left w:val="single" w:sz="4" w:space="0" w:color="auto"/>
              <w:bottom w:val="single" w:sz="4" w:space="0" w:color="auto"/>
              <w:right w:val="single" w:sz="4" w:space="0" w:color="auto"/>
            </w:tcBorders>
            <w:shd w:val="clear" w:color="auto" w:fill="auto"/>
          </w:tcPr>
          <w:p w14:paraId="0885AC62" w14:textId="77777777" w:rsidR="00CB35C8" w:rsidRDefault="009F0734" w:rsidP="00817F93">
            <w:pPr>
              <w:pStyle w:val="ListParagraph"/>
              <w:numPr>
                <w:ilvl w:val="0"/>
                <w:numId w:val="11"/>
              </w:numPr>
              <w:tabs>
                <w:tab w:val="left" w:leader="dot" w:pos="9072"/>
              </w:tabs>
              <w:spacing w:line="312" w:lineRule="auto"/>
            </w:pPr>
            <w:r>
              <w:t>Chỉnh sửa tin bài</w:t>
            </w:r>
          </w:p>
          <w:p w14:paraId="60CD8A79" w14:textId="67B5E123" w:rsidR="009F0734" w:rsidRDefault="009F0734" w:rsidP="00817F93">
            <w:pPr>
              <w:pStyle w:val="ListParagraph"/>
              <w:numPr>
                <w:ilvl w:val="0"/>
                <w:numId w:val="11"/>
              </w:numPr>
              <w:tabs>
                <w:tab w:val="left" w:leader="dot" w:pos="9072"/>
              </w:tabs>
              <w:spacing w:line="312" w:lineRule="auto"/>
            </w:pPr>
            <w:r>
              <w:t>Check lỗi của website</w:t>
            </w:r>
          </w:p>
        </w:tc>
        <w:tc>
          <w:tcPr>
            <w:tcW w:w="2271" w:type="dxa"/>
            <w:tcBorders>
              <w:top w:val="single" w:sz="4" w:space="0" w:color="auto"/>
              <w:left w:val="single" w:sz="4" w:space="0" w:color="auto"/>
              <w:bottom w:val="single" w:sz="4" w:space="0" w:color="auto"/>
              <w:right w:val="single" w:sz="4" w:space="0" w:color="auto"/>
            </w:tcBorders>
            <w:shd w:val="clear" w:color="auto" w:fill="auto"/>
          </w:tcPr>
          <w:p w14:paraId="4846298F" w14:textId="77777777" w:rsidR="00CB35C8" w:rsidRDefault="00CB35C8" w:rsidP="00A31208">
            <w:pPr>
              <w:tabs>
                <w:tab w:val="left" w:leader="dot" w:pos="9072"/>
              </w:tabs>
              <w:spacing w:line="312" w:lineRule="auto"/>
            </w:pPr>
          </w:p>
        </w:tc>
      </w:tr>
      <w:tr w:rsidR="009F0734" w14:paraId="044D0C8A" w14:textId="77777777" w:rsidTr="009F0734">
        <w:tc>
          <w:tcPr>
            <w:tcW w:w="1488" w:type="dxa"/>
            <w:tcBorders>
              <w:top w:val="single" w:sz="4" w:space="0" w:color="auto"/>
              <w:left w:val="single" w:sz="4" w:space="0" w:color="auto"/>
              <w:bottom w:val="single" w:sz="4" w:space="0" w:color="auto"/>
              <w:right w:val="single" w:sz="4" w:space="0" w:color="auto"/>
            </w:tcBorders>
            <w:shd w:val="clear" w:color="auto" w:fill="auto"/>
          </w:tcPr>
          <w:p w14:paraId="48512504" w14:textId="390C2243" w:rsidR="009F0734" w:rsidRDefault="009F0734" w:rsidP="00A31208">
            <w:pPr>
              <w:tabs>
                <w:tab w:val="left" w:leader="dot" w:pos="9072"/>
              </w:tabs>
              <w:spacing w:line="312" w:lineRule="auto"/>
            </w:pPr>
            <w:r>
              <w:t>14/02/2022-19/02/2022</w:t>
            </w:r>
          </w:p>
        </w:tc>
        <w:tc>
          <w:tcPr>
            <w:tcW w:w="5313" w:type="dxa"/>
            <w:tcBorders>
              <w:top w:val="single" w:sz="4" w:space="0" w:color="auto"/>
              <w:left w:val="single" w:sz="4" w:space="0" w:color="auto"/>
              <w:bottom w:val="single" w:sz="4" w:space="0" w:color="auto"/>
              <w:right w:val="single" w:sz="4" w:space="0" w:color="auto"/>
            </w:tcBorders>
            <w:shd w:val="clear" w:color="auto" w:fill="auto"/>
          </w:tcPr>
          <w:p w14:paraId="757FA7A7" w14:textId="77777777" w:rsidR="009F0734" w:rsidRDefault="009F0734" w:rsidP="00817F93">
            <w:pPr>
              <w:pStyle w:val="ListParagraph"/>
              <w:numPr>
                <w:ilvl w:val="0"/>
                <w:numId w:val="11"/>
              </w:numPr>
              <w:tabs>
                <w:tab w:val="left" w:leader="dot" w:pos="9072"/>
              </w:tabs>
              <w:spacing w:line="312" w:lineRule="auto"/>
            </w:pPr>
            <w:r>
              <w:t>Được training sâu hơn về Phase 1 của dự án</w:t>
            </w:r>
          </w:p>
          <w:p w14:paraId="6C05DAD9" w14:textId="6155979E" w:rsidR="009F0734" w:rsidRDefault="009F0734" w:rsidP="00817F93">
            <w:pPr>
              <w:pStyle w:val="ListParagraph"/>
              <w:numPr>
                <w:ilvl w:val="0"/>
                <w:numId w:val="11"/>
              </w:numPr>
              <w:tabs>
                <w:tab w:val="left" w:leader="dot" w:pos="9072"/>
              </w:tabs>
              <w:spacing w:line="312" w:lineRule="auto"/>
            </w:pPr>
            <w:r>
              <w:t>Tìm hiểu sâu hơn về quy trình của dự án tham gia</w:t>
            </w:r>
          </w:p>
        </w:tc>
        <w:tc>
          <w:tcPr>
            <w:tcW w:w="2271" w:type="dxa"/>
            <w:tcBorders>
              <w:top w:val="single" w:sz="4" w:space="0" w:color="auto"/>
              <w:left w:val="single" w:sz="4" w:space="0" w:color="auto"/>
              <w:bottom w:val="single" w:sz="4" w:space="0" w:color="auto"/>
              <w:right w:val="single" w:sz="4" w:space="0" w:color="auto"/>
            </w:tcBorders>
            <w:shd w:val="clear" w:color="auto" w:fill="auto"/>
          </w:tcPr>
          <w:p w14:paraId="37A9B337" w14:textId="77777777" w:rsidR="009F0734" w:rsidRDefault="009F0734" w:rsidP="00A31208">
            <w:pPr>
              <w:tabs>
                <w:tab w:val="left" w:leader="dot" w:pos="9072"/>
              </w:tabs>
              <w:spacing w:line="312" w:lineRule="auto"/>
            </w:pPr>
          </w:p>
        </w:tc>
      </w:tr>
      <w:tr w:rsidR="009F0734" w14:paraId="4CA3B01C" w14:textId="77777777" w:rsidTr="009F0734">
        <w:tc>
          <w:tcPr>
            <w:tcW w:w="1488" w:type="dxa"/>
            <w:tcBorders>
              <w:top w:val="single" w:sz="4" w:space="0" w:color="auto"/>
              <w:left w:val="single" w:sz="4" w:space="0" w:color="auto"/>
              <w:bottom w:val="single" w:sz="4" w:space="0" w:color="auto"/>
              <w:right w:val="single" w:sz="4" w:space="0" w:color="auto"/>
            </w:tcBorders>
            <w:shd w:val="clear" w:color="auto" w:fill="auto"/>
          </w:tcPr>
          <w:p w14:paraId="1AE6CF85" w14:textId="28DA126C" w:rsidR="009F0734" w:rsidRDefault="009F0734" w:rsidP="00A31208">
            <w:pPr>
              <w:tabs>
                <w:tab w:val="left" w:leader="dot" w:pos="9072"/>
              </w:tabs>
              <w:spacing w:line="312" w:lineRule="auto"/>
            </w:pPr>
            <w:r>
              <w:t>21/02/2022-25/02/2022</w:t>
            </w:r>
          </w:p>
        </w:tc>
        <w:tc>
          <w:tcPr>
            <w:tcW w:w="5313" w:type="dxa"/>
            <w:tcBorders>
              <w:top w:val="single" w:sz="4" w:space="0" w:color="auto"/>
              <w:left w:val="single" w:sz="4" w:space="0" w:color="auto"/>
              <w:bottom w:val="single" w:sz="4" w:space="0" w:color="auto"/>
              <w:right w:val="single" w:sz="4" w:space="0" w:color="auto"/>
            </w:tcBorders>
            <w:shd w:val="clear" w:color="auto" w:fill="auto"/>
          </w:tcPr>
          <w:p w14:paraId="1102795A" w14:textId="4D2D8CF2" w:rsidR="009F0734" w:rsidRDefault="009F0734" w:rsidP="00817F93">
            <w:pPr>
              <w:pStyle w:val="ListParagraph"/>
              <w:numPr>
                <w:ilvl w:val="0"/>
                <w:numId w:val="11"/>
              </w:numPr>
              <w:tabs>
                <w:tab w:val="left" w:leader="dot" w:pos="9072"/>
              </w:tabs>
              <w:spacing w:line="312" w:lineRule="auto"/>
            </w:pPr>
            <w:r>
              <w:t>Tham gia dự án e.foodexpo.vn</w:t>
            </w:r>
          </w:p>
          <w:p w14:paraId="23B3DC70" w14:textId="1CC862E6" w:rsidR="009F0734" w:rsidRDefault="009F0734" w:rsidP="00817F93">
            <w:pPr>
              <w:pStyle w:val="ListParagraph"/>
              <w:numPr>
                <w:ilvl w:val="0"/>
                <w:numId w:val="11"/>
              </w:numPr>
              <w:tabs>
                <w:tab w:val="left" w:leader="dot" w:pos="9072"/>
              </w:tabs>
              <w:spacing w:line="312" w:lineRule="auto"/>
            </w:pPr>
            <w:r>
              <w:t>Bắt đầu code dự án</w:t>
            </w:r>
          </w:p>
        </w:tc>
        <w:tc>
          <w:tcPr>
            <w:tcW w:w="2271" w:type="dxa"/>
            <w:tcBorders>
              <w:top w:val="single" w:sz="4" w:space="0" w:color="auto"/>
              <w:left w:val="single" w:sz="4" w:space="0" w:color="auto"/>
              <w:bottom w:val="single" w:sz="4" w:space="0" w:color="auto"/>
              <w:right w:val="single" w:sz="4" w:space="0" w:color="auto"/>
            </w:tcBorders>
            <w:shd w:val="clear" w:color="auto" w:fill="auto"/>
          </w:tcPr>
          <w:p w14:paraId="461C743A" w14:textId="77777777" w:rsidR="009F0734" w:rsidRDefault="009F0734" w:rsidP="00A31208">
            <w:pPr>
              <w:tabs>
                <w:tab w:val="left" w:leader="dot" w:pos="9072"/>
              </w:tabs>
              <w:spacing w:line="312" w:lineRule="auto"/>
            </w:pPr>
          </w:p>
        </w:tc>
      </w:tr>
      <w:tr w:rsidR="009F0734" w14:paraId="21034FD4" w14:textId="77777777" w:rsidTr="009F0734">
        <w:tc>
          <w:tcPr>
            <w:tcW w:w="1488" w:type="dxa"/>
            <w:tcBorders>
              <w:top w:val="single" w:sz="4" w:space="0" w:color="auto"/>
              <w:left w:val="single" w:sz="4" w:space="0" w:color="auto"/>
              <w:bottom w:val="single" w:sz="4" w:space="0" w:color="auto"/>
              <w:right w:val="single" w:sz="4" w:space="0" w:color="auto"/>
            </w:tcBorders>
            <w:shd w:val="clear" w:color="auto" w:fill="auto"/>
          </w:tcPr>
          <w:p w14:paraId="3EA7F03F" w14:textId="65453C06" w:rsidR="009F0734" w:rsidRDefault="009F0734" w:rsidP="00A31208">
            <w:pPr>
              <w:tabs>
                <w:tab w:val="left" w:leader="dot" w:pos="9072"/>
              </w:tabs>
              <w:spacing w:line="312" w:lineRule="auto"/>
            </w:pPr>
            <w:r>
              <w:t>26/02/2022</w:t>
            </w:r>
          </w:p>
        </w:tc>
        <w:tc>
          <w:tcPr>
            <w:tcW w:w="5313" w:type="dxa"/>
            <w:tcBorders>
              <w:top w:val="single" w:sz="4" w:space="0" w:color="auto"/>
              <w:left w:val="single" w:sz="4" w:space="0" w:color="auto"/>
              <w:bottom w:val="single" w:sz="4" w:space="0" w:color="auto"/>
              <w:right w:val="single" w:sz="4" w:space="0" w:color="auto"/>
            </w:tcBorders>
            <w:shd w:val="clear" w:color="auto" w:fill="auto"/>
          </w:tcPr>
          <w:p w14:paraId="4BB88511" w14:textId="5754A4DB" w:rsidR="009F0734" w:rsidRDefault="009F0734" w:rsidP="00817F93">
            <w:pPr>
              <w:pStyle w:val="ListParagraph"/>
              <w:numPr>
                <w:ilvl w:val="0"/>
                <w:numId w:val="11"/>
              </w:numPr>
              <w:tabs>
                <w:tab w:val="left" w:leader="dot" w:pos="9072"/>
              </w:tabs>
              <w:spacing w:line="312" w:lineRule="auto"/>
            </w:pPr>
            <w:r>
              <w:t>Được review phần đã làm về dự án</w:t>
            </w:r>
          </w:p>
        </w:tc>
        <w:tc>
          <w:tcPr>
            <w:tcW w:w="2271" w:type="dxa"/>
            <w:tcBorders>
              <w:top w:val="single" w:sz="4" w:space="0" w:color="auto"/>
              <w:left w:val="single" w:sz="4" w:space="0" w:color="auto"/>
              <w:bottom w:val="single" w:sz="4" w:space="0" w:color="auto"/>
              <w:right w:val="single" w:sz="4" w:space="0" w:color="auto"/>
            </w:tcBorders>
            <w:shd w:val="clear" w:color="auto" w:fill="auto"/>
          </w:tcPr>
          <w:p w14:paraId="00D5B166" w14:textId="77777777" w:rsidR="009F0734" w:rsidRDefault="009F0734" w:rsidP="00A31208">
            <w:pPr>
              <w:tabs>
                <w:tab w:val="left" w:leader="dot" w:pos="9072"/>
              </w:tabs>
              <w:spacing w:line="312" w:lineRule="auto"/>
            </w:pPr>
          </w:p>
        </w:tc>
      </w:tr>
      <w:tr w:rsidR="009F0734" w14:paraId="4BC17865" w14:textId="77777777" w:rsidTr="009F0734">
        <w:tc>
          <w:tcPr>
            <w:tcW w:w="1488" w:type="dxa"/>
            <w:tcBorders>
              <w:top w:val="single" w:sz="4" w:space="0" w:color="auto"/>
              <w:left w:val="single" w:sz="4" w:space="0" w:color="auto"/>
              <w:bottom w:val="single" w:sz="4" w:space="0" w:color="auto"/>
              <w:right w:val="single" w:sz="4" w:space="0" w:color="auto"/>
            </w:tcBorders>
            <w:shd w:val="clear" w:color="auto" w:fill="auto"/>
          </w:tcPr>
          <w:p w14:paraId="5E6D753B" w14:textId="3EAD54E1" w:rsidR="009F0734" w:rsidRDefault="002A7225" w:rsidP="00A31208">
            <w:pPr>
              <w:tabs>
                <w:tab w:val="left" w:leader="dot" w:pos="9072"/>
              </w:tabs>
              <w:spacing w:line="312" w:lineRule="auto"/>
            </w:pPr>
            <w:r>
              <w:t>28/02/2022</w:t>
            </w:r>
          </w:p>
        </w:tc>
        <w:tc>
          <w:tcPr>
            <w:tcW w:w="5313" w:type="dxa"/>
            <w:tcBorders>
              <w:top w:val="single" w:sz="4" w:space="0" w:color="auto"/>
              <w:left w:val="single" w:sz="4" w:space="0" w:color="auto"/>
              <w:bottom w:val="single" w:sz="4" w:space="0" w:color="auto"/>
              <w:right w:val="single" w:sz="4" w:space="0" w:color="auto"/>
            </w:tcBorders>
            <w:shd w:val="clear" w:color="auto" w:fill="auto"/>
          </w:tcPr>
          <w:p w14:paraId="28374EAC" w14:textId="6B532A87" w:rsidR="009F0734" w:rsidRDefault="002A7225" w:rsidP="00817F93">
            <w:pPr>
              <w:pStyle w:val="ListParagraph"/>
              <w:numPr>
                <w:ilvl w:val="0"/>
                <w:numId w:val="11"/>
              </w:numPr>
              <w:tabs>
                <w:tab w:val="left" w:leader="dot" w:pos="9072"/>
              </w:tabs>
              <w:spacing w:line="312" w:lineRule="auto"/>
            </w:pPr>
            <w:r>
              <w:t>Được giao fix các bug liên quan tới phần được giao</w:t>
            </w:r>
          </w:p>
        </w:tc>
        <w:tc>
          <w:tcPr>
            <w:tcW w:w="2271" w:type="dxa"/>
            <w:tcBorders>
              <w:top w:val="single" w:sz="4" w:space="0" w:color="auto"/>
              <w:left w:val="single" w:sz="4" w:space="0" w:color="auto"/>
              <w:bottom w:val="single" w:sz="4" w:space="0" w:color="auto"/>
              <w:right w:val="single" w:sz="4" w:space="0" w:color="auto"/>
            </w:tcBorders>
            <w:shd w:val="clear" w:color="auto" w:fill="auto"/>
          </w:tcPr>
          <w:p w14:paraId="6CD1E816" w14:textId="77777777" w:rsidR="009F0734" w:rsidRDefault="009F0734" w:rsidP="00A31208">
            <w:pPr>
              <w:tabs>
                <w:tab w:val="left" w:leader="dot" w:pos="9072"/>
              </w:tabs>
              <w:spacing w:line="312" w:lineRule="auto"/>
            </w:pPr>
          </w:p>
        </w:tc>
      </w:tr>
      <w:tr w:rsidR="009F0734" w14:paraId="63EBE8CB" w14:textId="77777777" w:rsidTr="009F0734">
        <w:tc>
          <w:tcPr>
            <w:tcW w:w="1488" w:type="dxa"/>
            <w:tcBorders>
              <w:top w:val="single" w:sz="4" w:space="0" w:color="auto"/>
              <w:left w:val="single" w:sz="4" w:space="0" w:color="auto"/>
              <w:bottom w:val="single" w:sz="4" w:space="0" w:color="auto"/>
              <w:right w:val="single" w:sz="4" w:space="0" w:color="auto"/>
            </w:tcBorders>
            <w:shd w:val="clear" w:color="auto" w:fill="auto"/>
          </w:tcPr>
          <w:p w14:paraId="4D738B6C" w14:textId="64B889CB" w:rsidR="009F0734" w:rsidRDefault="002A7225" w:rsidP="00A31208">
            <w:pPr>
              <w:tabs>
                <w:tab w:val="left" w:leader="dot" w:pos="9072"/>
              </w:tabs>
              <w:spacing w:line="312" w:lineRule="auto"/>
            </w:pPr>
            <w:r>
              <w:t>01/03/2022-</w:t>
            </w:r>
          </w:p>
          <w:p w14:paraId="3334F83F" w14:textId="168B2F9A" w:rsidR="002A7225" w:rsidRDefault="002A7225" w:rsidP="00A31208">
            <w:pPr>
              <w:tabs>
                <w:tab w:val="left" w:leader="dot" w:pos="9072"/>
              </w:tabs>
              <w:spacing w:line="312" w:lineRule="auto"/>
            </w:pPr>
            <w:r>
              <w:t>02/03/2022</w:t>
            </w:r>
          </w:p>
        </w:tc>
        <w:tc>
          <w:tcPr>
            <w:tcW w:w="5313" w:type="dxa"/>
            <w:tcBorders>
              <w:top w:val="single" w:sz="4" w:space="0" w:color="auto"/>
              <w:left w:val="single" w:sz="4" w:space="0" w:color="auto"/>
              <w:bottom w:val="single" w:sz="4" w:space="0" w:color="auto"/>
              <w:right w:val="single" w:sz="4" w:space="0" w:color="auto"/>
            </w:tcBorders>
            <w:shd w:val="clear" w:color="auto" w:fill="auto"/>
          </w:tcPr>
          <w:p w14:paraId="62810AEE" w14:textId="77777777" w:rsidR="009F0734" w:rsidRDefault="002A7225" w:rsidP="00817F93">
            <w:pPr>
              <w:pStyle w:val="ListParagraph"/>
              <w:numPr>
                <w:ilvl w:val="0"/>
                <w:numId w:val="11"/>
              </w:numPr>
              <w:tabs>
                <w:tab w:val="left" w:leader="dot" w:pos="9072"/>
              </w:tabs>
              <w:spacing w:line="312" w:lineRule="auto"/>
            </w:pPr>
            <w:r>
              <w:t>Tìm hiểu về twig</w:t>
            </w:r>
          </w:p>
          <w:p w14:paraId="713CC550" w14:textId="77777777" w:rsidR="002A7225" w:rsidRDefault="002A7225" w:rsidP="00817F93">
            <w:pPr>
              <w:pStyle w:val="ListParagraph"/>
              <w:numPr>
                <w:ilvl w:val="0"/>
                <w:numId w:val="11"/>
              </w:numPr>
              <w:tabs>
                <w:tab w:val="left" w:leader="dot" w:pos="9072"/>
              </w:tabs>
              <w:spacing w:line="312" w:lineRule="auto"/>
            </w:pPr>
            <w:r>
              <w:t>Chuyển các thư mục sang đuôi twig</w:t>
            </w:r>
          </w:p>
          <w:p w14:paraId="12244F9F" w14:textId="436A6F8B" w:rsidR="002A7225" w:rsidRDefault="002A7225" w:rsidP="00817F93">
            <w:pPr>
              <w:pStyle w:val="ListParagraph"/>
              <w:numPr>
                <w:ilvl w:val="0"/>
                <w:numId w:val="11"/>
              </w:numPr>
              <w:tabs>
                <w:tab w:val="left" w:leader="dot" w:pos="9072"/>
              </w:tabs>
              <w:spacing w:line="312" w:lineRule="auto"/>
            </w:pPr>
            <w:r>
              <w:t>Xem và kiểm tra lại phần code liên quan tới bug</w:t>
            </w:r>
          </w:p>
        </w:tc>
        <w:tc>
          <w:tcPr>
            <w:tcW w:w="2271" w:type="dxa"/>
            <w:tcBorders>
              <w:top w:val="single" w:sz="4" w:space="0" w:color="auto"/>
              <w:left w:val="single" w:sz="4" w:space="0" w:color="auto"/>
              <w:bottom w:val="single" w:sz="4" w:space="0" w:color="auto"/>
              <w:right w:val="single" w:sz="4" w:space="0" w:color="auto"/>
            </w:tcBorders>
            <w:shd w:val="clear" w:color="auto" w:fill="auto"/>
          </w:tcPr>
          <w:p w14:paraId="160F4C39" w14:textId="77777777" w:rsidR="009F0734" w:rsidRDefault="009F0734" w:rsidP="00A31208">
            <w:pPr>
              <w:tabs>
                <w:tab w:val="left" w:leader="dot" w:pos="9072"/>
              </w:tabs>
              <w:spacing w:line="312" w:lineRule="auto"/>
            </w:pPr>
          </w:p>
        </w:tc>
      </w:tr>
      <w:tr w:rsidR="009F0734" w14:paraId="5F90AE8F" w14:textId="77777777" w:rsidTr="009F0734">
        <w:tc>
          <w:tcPr>
            <w:tcW w:w="1488" w:type="dxa"/>
            <w:tcBorders>
              <w:top w:val="single" w:sz="4" w:space="0" w:color="auto"/>
              <w:left w:val="single" w:sz="4" w:space="0" w:color="auto"/>
              <w:bottom w:val="single" w:sz="4" w:space="0" w:color="auto"/>
              <w:right w:val="single" w:sz="4" w:space="0" w:color="auto"/>
            </w:tcBorders>
            <w:shd w:val="clear" w:color="auto" w:fill="auto"/>
          </w:tcPr>
          <w:p w14:paraId="39C33321" w14:textId="17567036" w:rsidR="009F0734" w:rsidRDefault="002A7225" w:rsidP="00A31208">
            <w:pPr>
              <w:tabs>
                <w:tab w:val="left" w:leader="dot" w:pos="9072"/>
              </w:tabs>
              <w:spacing w:line="312" w:lineRule="auto"/>
            </w:pPr>
            <w:r>
              <w:t>03/03/2022-</w:t>
            </w:r>
          </w:p>
          <w:p w14:paraId="73C66D45" w14:textId="108D49D7" w:rsidR="002A7225" w:rsidRDefault="002A7225" w:rsidP="00A31208">
            <w:pPr>
              <w:tabs>
                <w:tab w:val="left" w:leader="dot" w:pos="9072"/>
              </w:tabs>
              <w:spacing w:line="312" w:lineRule="auto"/>
            </w:pPr>
            <w:r>
              <w:t>04/03/2022</w:t>
            </w:r>
          </w:p>
        </w:tc>
        <w:tc>
          <w:tcPr>
            <w:tcW w:w="5313" w:type="dxa"/>
            <w:tcBorders>
              <w:top w:val="single" w:sz="4" w:space="0" w:color="auto"/>
              <w:left w:val="single" w:sz="4" w:space="0" w:color="auto"/>
              <w:bottom w:val="single" w:sz="4" w:space="0" w:color="auto"/>
              <w:right w:val="single" w:sz="4" w:space="0" w:color="auto"/>
            </w:tcBorders>
            <w:shd w:val="clear" w:color="auto" w:fill="auto"/>
          </w:tcPr>
          <w:p w14:paraId="274A9ADC" w14:textId="77777777" w:rsidR="009F0734" w:rsidRDefault="002A7225" w:rsidP="00817F93">
            <w:pPr>
              <w:pStyle w:val="ListParagraph"/>
              <w:numPr>
                <w:ilvl w:val="0"/>
                <w:numId w:val="11"/>
              </w:numPr>
              <w:tabs>
                <w:tab w:val="left" w:leader="dot" w:pos="9072"/>
              </w:tabs>
              <w:spacing w:line="312" w:lineRule="auto"/>
            </w:pPr>
            <w:r>
              <w:t>Trao đổi lại với Tester để hiểu rõ bug</w:t>
            </w:r>
          </w:p>
          <w:p w14:paraId="1E5AE4F5" w14:textId="35959569" w:rsidR="002A7225" w:rsidRDefault="002A7225" w:rsidP="00817F93">
            <w:pPr>
              <w:pStyle w:val="ListParagraph"/>
              <w:numPr>
                <w:ilvl w:val="0"/>
                <w:numId w:val="11"/>
              </w:numPr>
              <w:tabs>
                <w:tab w:val="left" w:leader="dot" w:pos="9072"/>
              </w:tabs>
              <w:spacing w:line="312" w:lineRule="auto"/>
            </w:pPr>
            <w:r>
              <w:t>Fix bug và test thử</w:t>
            </w:r>
          </w:p>
        </w:tc>
        <w:tc>
          <w:tcPr>
            <w:tcW w:w="2271" w:type="dxa"/>
            <w:tcBorders>
              <w:top w:val="single" w:sz="4" w:space="0" w:color="auto"/>
              <w:left w:val="single" w:sz="4" w:space="0" w:color="auto"/>
              <w:bottom w:val="single" w:sz="4" w:space="0" w:color="auto"/>
              <w:right w:val="single" w:sz="4" w:space="0" w:color="auto"/>
            </w:tcBorders>
            <w:shd w:val="clear" w:color="auto" w:fill="auto"/>
          </w:tcPr>
          <w:p w14:paraId="200E4C45" w14:textId="77777777" w:rsidR="009F0734" w:rsidRDefault="009F0734" w:rsidP="00A31208">
            <w:pPr>
              <w:tabs>
                <w:tab w:val="left" w:leader="dot" w:pos="9072"/>
              </w:tabs>
              <w:spacing w:line="312" w:lineRule="auto"/>
            </w:pPr>
          </w:p>
        </w:tc>
      </w:tr>
      <w:tr w:rsidR="002A7225" w14:paraId="53871992" w14:textId="77777777" w:rsidTr="002A7225">
        <w:tc>
          <w:tcPr>
            <w:tcW w:w="1488" w:type="dxa"/>
            <w:tcBorders>
              <w:top w:val="single" w:sz="4" w:space="0" w:color="auto"/>
              <w:left w:val="single" w:sz="4" w:space="0" w:color="auto"/>
              <w:bottom w:val="single" w:sz="4" w:space="0" w:color="auto"/>
              <w:right w:val="single" w:sz="4" w:space="0" w:color="auto"/>
            </w:tcBorders>
            <w:shd w:val="clear" w:color="auto" w:fill="auto"/>
          </w:tcPr>
          <w:p w14:paraId="69667655" w14:textId="16238597" w:rsidR="002A7225" w:rsidRDefault="002A7225" w:rsidP="00A31208">
            <w:pPr>
              <w:tabs>
                <w:tab w:val="left" w:leader="dot" w:pos="9072"/>
              </w:tabs>
              <w:spacing w:line="312" w:lineRule="auto"/>
            </w:pPr>
            <w:r>
              <w:lastRenderedPageBreak/>
              <w:t>05/03/2022</w:t>
            </w:r>
          </w:p>
        </w:tc>
        <w:tc>
          <w:tcPr>
            <w:tcW w:w="5313" w:type="dxa"/>
            <w:tcBorders>
              <w:top w:val="single" w:sz="4" w:space="0" w:color="auto"/>
              <w:left w:val="single" w:sz="4" w:space="0" w:color="auto"/>
              <w:bottom w:val="single" w:sz="4" w:space="0" w:color="auto"/>
              <w:right w:val="single" w:sz="4" w:space="0" w:color="auto"/>
            </w:tcBorders>
            <w:shd w:val="clear" w:color="auto" w:fill="auto"/>
          </w:tcPr>
          <w:p w14:paraId="1AD687C1" w14:textId="3CFEA011" w:rsidR="002A7225" w:rsidRDefault="002A7225" w:rsidP="00817F93">
            <w:pPr>
              <w:pStyle w:val="ListParagraph"/>
              <w:numPr>
                <w:ilvl w:val="0"/>
                <w:numId w:val="11"/>
              </w:numPr>
              <w:tabs>
                <w:tab w:val="left" w:leader="dot" w:pos="9072"/>
              </w:tabs>
              <w:spacing w:line="312" w:lineRule="auto"/>
            </w:pPr>
            <w:r>
              <w:t>Kết thúc thực tập, xin dấu và viết báo cáo</w:t>
            </w:r>
          </w:p>
        </w:tc>
        <w:tc>
          <w:tcPr>
            <w:tcW w:w="2271" w:type="dxa"/>
            <w:tcBorders>
              <w:top w:val="single" w:sz="4" w:space="0" w:color="auto"/>
              <w:left w:val="single" w:sz="4" w:space="0" w:color="auto"/>
              <w:bottom w:val="single" w:sz="4" w:space="0" w:color="auto"/>
              <w:right w:val="single" w:sz="4" w:space="0" w:color="auto"/>
            </w:tcBorders>
            <w:shd w:val="clear" w:color="auto" w:fill="auto"/>
          </w:tcPr>
          <w:p w14:paraId="3322A7AB" w14:textId="77777777" w:rsidR="002A7225" w:rsidRDefault="002A7225" w:rsidP="00A31208">
            <w:pPr>
              <w:tabs>
                <w:tab w:val="left" w:leader="dot" w:pos="9072"/>
              </w:tabs>
              <w:spacing w:line="312" w:lineRule="auto"/>
            </w:pPr>
          </w:p>
        </w:tc>
      </w:tr>
    </w:tbl>
    <w:p w14:paraId="6001CDC4" w14:textId="77777777" w:rsidR="002A7225" w:rsidRPr="002A7225" w:rsidRDefault="002A7225" w:rsidP="002A7225">
      <w:pPr>
        <w:pStyle w:val="ListParagraph"/>
        <w:tabs>
          <w:tab w:val="left" w:leader="dot" w:pos="9072"/>
        </w:tabs>
      </w:pPr>
    </w:p>
    <w:p w14:paraId="798D2D45" w14:textId="77777777" w:rsidR="00687074" w:rsidRDefault="002A7225" w:rsidP="00817F93">
      <w:pPr>
        <w:pStyle w:val="Heading1"/>
        <w:numPr>
          <w:ilvl w:val="0"/>
          <w:numId w:val="14"/>
        </w:numPr>
      </w:pPr>
      <w:bookmarkStart w:id="21" w:name="_Toc97295939"/>
      <w:r w:rsidRPr="002A7225">
        <w:t>Nội dung công việc đã được giao tại nơi thực tập và kết quả đạt được</w:t>
      </w:r>
      <w:r>
        <w:t>:</w:t>
      </w:r>
      <w:bookmarkEnd w:id="21"/>
      <w:r>
        <w:t xml:space="preserve"> </w:t>
      </w:r>
    </w:p>
    <w:p w14:paraId="1CD4A611" w14:textId="380E9F7C" w:rsidR="002A7225" w:rsidRPr="00687074" w:rsidRDefault="002A7225" w:rsidP="00687074">
      <w:r w:rsidRPr="00687074">
        <w:t>(Trình bày chi tiết công việc theo từng tuần và kết quả đạt được có hình ảnh hoặc sản phẩm thực tế mà sinh viên thực hiện trong suốt quá trình thực tập)</w:t>
      </w:r>
    </w:p>
    <w:p w14:paraId="1B60AB67" w14:textId="77777777" w:rsidR="00CD6FC1" w:rsidRPr="00CD6FC1" w:rsidRDefault="00CD6FC1" w:rsidP="00CD6FC1"/>
    <w:tbl>
      <w:tblPr>
        <w:tblW w:w="91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4008"/>
        <w:gridCol w:w="2991"/>
        <w:gridCol w:w="1217"/>
      </w:tblGrid>
      <w:tr w:rsidR="002A7225" w:rsidRPr="000D4E2D" w14:paraId="5234E43A" w14:textId="77777777" w:rsidTr="00CD6FC1">
        <w:tc>
          <w:tcPr>
            <w:tcW w:w="959" w:type="dxa"/>
            <w:shd w:val="clear" w:color="auto" w:fill="auto"/>
            <w:vAlign w:val="center"/>
          </w:tcPr>
          <w:p w14:paraId="24F3918D" w14:textId="77777777" w:rsidR="002A7225" w:rsidRPr="00C74DA1" w:rsidRDefault="002A7225" w:rsidP="00A31208">
            <w:pPr>
              <w:tabs>
                <w:tab w:val="left" w:leader="dot" w:pos="9072"/>
              </w:tabs>
              <w:spacing w:line="312" w:lineRule="auto"/>
              <w:jc w:val="center"/>
              <w:rPr>
                <w:b/>
              </w:rPr>
            </w:pPr>
            <w:r w:rsidRPr="00C74DA1">
              <w:rPr>
                <w:b/>
              </w:rPr>
              <w:t>Tuần</w:t>
            </w:r>
          </w:p>
        </w:tc>
        <w:tc>
          <w:tcPr>
            <w:tcW w:w="3294" w:type="dxa"/>
            <w:shd w:val="clear" w:color="auto" w:fill="auto"/>
            <w:vAlign w:val="center"/>
          </w:tcPr>
          <w:p w14:paraId="2F238A9E" w14:textId="77777777" w:rsidR="002A7225" w:rsidRPr="00C74DA1" w:rsidRDefault="002A7225" w:rsidP="00A31208">
            <w:pPr>
              <w:tabs>
                <w:tab w:val="left" w:leader="dot" w:pos="9072"/>
              </w:tabs>
              <w:spacing w:line="312" w:lineRule="auto"/>
              <w:jc w:val="center"/>
              <w:rPr>
                <w:b/>
              </w:rPr>
            </w:pPr>
            <w:r w:rsidRPr="00C74DA1">
              <w:rPr>
                <w:b/>
              </w:rPr>
              <w:t>Công việc được giao</w:t>
            </w:r>
          </w:p>
        </w:tc>
        <w:tc>
          <w:tcPr>
            <w:tcW w:w="3487" w:type="dxa"/>
            <w:shd w:val="clear" w:color="auto" w:fill="auto"/>
            <w:vAlign w:val="center"/>
          </w:tcPr>
          <w:p w14:paraId="01899250" w14:textId="77777777" w:rsidR="002A7225" w:rsidRPr="00C74DA1" w:rsidRDefault="002A7225" w:rsidP="00A31208">
            <w:pPr>
              <w:tabs>
                <w:tab w:val="left" w:leader="dot" w:pos="9072"/>
              </w:tabs>
              <w:spacing w:line="312" w:lineRule="auto"/>
              <w:jc w:val="center"/>
              <w:rPr>
                <w:b/>
              </w:rPr>
            </w:pPr>
            <w:r w:rsidRPr="00C74DA1">
              <w:rPr>
                <w:b/>
              </w:rPr>
              <w:t>Kết quả đạt được</w:t>
            </w:r>
          </w:p>
        </w:tc>
        <w:tc>
          <w:tcPr>
            <w:tcW w:w="1399" w:type="dxa"/>
            <w:shd w:val="clear" w:color="auto" w:fill="auto"/>
            <w:vAlign w:val="center"/>
          </w:tcPr>
          <w:p w14:paraId="15BEC269" w14:textId="77777777" w:rsidR="002A7225" w:rsidRPr="00C74DA1" w:rsidRDefault="002A7225" w:rsidP="00A31208">
            <w:pPr>
              <w:tabs>
                <w:tab w:val="left" w:leader="dot" w:pos="9072"/>
              </w:tabs>
              <w:jc w:val="center"/>
              <w:rPr>
                <w:b/>
              </w:rPr>
            </w:pPr>
            <w:r w:rsidRPr="00C74DA1">
              <w:rPr>
                <w:b/>
              </w:rPr>
              <w:t>Ghi chú</w:t>
            </w:r>
          </w:p>
        </w:tc>
      </w:tr>
      <w:tr w:rsidR="002A7225" w14:paraId="1BC1B006" w14:textId="77777777" w:rsidTr="00CD6FC1">
        <w:tc>
          <w:tcPr>
            <w:tcW w:w="959" w:type="dxa"/>
            <w:shd w:val="clear" w:color="auto" w:fill="auto"/>
          </w:tcPr>
          <w:p w14:paraId="5866D1B2" w14:textId="4D5C0446" w:rsidR="002A7225" w:rsidRDefault="002A7225" w:rsidP="002A7225">
            <w:pPr>
              <w:tabs>
                <w:tab w:val="left" w:leader="dot" w:pos="9072"/>
              </w:tabs>
              <w:spacing w:before="600" w:line="312" w:lineRule="auto"/>
              <w:jc w:val="center"/>
            </w:pPr>
            <w:r>
              <w:t>1</w:t>
            </w:r>
          </w:p>
          <w:p w14:paraId="7B878362" w14:textId="77777777" w:rsidR="002A7225" w:rsidRDefault="002A7225" w:rsidP="002A7225">
            <w:pPr>
              <w:tabs>
                <w:tab w:val="left" w:leader="dot" w:pos="9072"/>
              </w:tabs>
              <w:spacing w:before="600" w:line="312" w:lineRule="auto"/>
              <w:jc w:val="center"/>
            </w:pPr>
          </w:p>
        </w:tc>
        <w:tc>
          <w:tcPr>
            <w:tcW w:w="3294" w:type="dxa"/>
            <w:shd w:val="clear" w:color="auto" w:fill="auto"/>
          </w:tcPr>
          <w:p w14:paraId="4621BC5F" w14:textId="77777777" w:rsidR="00CD6FC1" w:rsidRDefault="00CD6FC1" w:rsidP="00CD6FC1">
            <w:r>
              <w:t xml:space="preserve">+ Tìm hiểu sơ lược về SEO </w:t>
            </w:r>
          </w:p>
          <w:p w14:paraId="17445671" w14:textId="77777777" w:rsidR="00CD6FC1" w:rsidRDefault="00CD6FC1" w:rsidP="00CD6FC1">
            <w:r>
              <w:t>+ Đăng quảng cáo sản phẩm lên các trang Fanpage trên Facebook</w:t>
            </w:r>
          </w:p>
          <w:p w14:paraId="18C8521F" w14:textId="77777777" w:rsidR="002A7225" w:rsidRDefault="002A7225" w:rsidP="00A31208">
            <w:pPr>
              <w:tabs>
                <w:tab w:val="left" w:leader="dot" w:pos="9072"/>
              </w:tabs>
              <w:spacing w:line="312" w:lineRule="auto"/>
            </w:pPr>
          </w:p>
        </w:tc>
        <w:tc>
          <w:tcPr>
            <w:tcW w:w="3487" w:type="dxa"/>
            <w:shd w:val="clear" w:color="auto" w:fill="auto"/>
          </w:tcPr>
          <w:p w14:paraId="1BDA407B" w14:textId="77777777" w:rsidR="00CD6FC1" w:rsidRDefault="00CD6FC1" w:rsidP="00CD6FC1">
            <w:pPr>
              <w:spacing w:after="120" w:line="240" w:lineRule="auto"/>
            </w:pPr>
            <w:r>
              <w:t xml:space="preserve">+ Còn nhiều bỡ ngỡ trong công việc. Qua đó nhận thấy những kỹ năng kiến thức của bản thân chưa thực sự đầy đủ, cần phải học hỏi thêm. </w:t>
            </w:r>
          </w:p>
          <w:p w14:paraId="1EE86575" w14:textId="77777777" w:rsidR="00CD6FC1" w:rsidRDefault="00CD6FC1" w:rsidP="00CD6FC1">
            <w:pPr>
              <w:spacing w:after="0" w:line="240" w:lineRule="auto"/>
            </w:pPr>
            <w:r>
              <w:t>+ Hoàn thành xong công việc được giao nhưng chưa thật sự tốt.</w:t>
            </w:r>
          </w:p>
          <w:p w14:paraId="58032B21" w14:textId="2881EFD3" w:rsidR="002A7225" w:rsidRDefault="002A7225" w:rsidP="00CD6FC1">
            <w:pPr>
              <w:tabs>
                <w:tab w:val="left" w:leader="dot" w:pos="9072"/>
              </w:tabs>
              <w:spacing w:line="312" w:lineRule="auto"/>
            </w:pPr>
          </w:p>
        </w:tc>
        <w:tc>
          <w:tcPr>
            <w:tcW w:w="1399" w:type="dxa"/>
            <w:shd w:val="clear" w:color="auto" w:fill="auto"/>
          </w:tcPr>
          <w:p w14:paraId="0C9A6FDA" w14:textId="77777777" w:rsidR="002A7225" w:rsidRDefault="002A7225" w:rsidP="00A31208">
            <w:pPr>
              <w:tabs>
                <w:tab w:val="left" w:leader="dot" w:pos="9072"/>
              </w:tabs>
            </w:pPr>
          </w:p>
        </w:tc>
      </w:tr>
      <w:tr w:rsidR="002A7225" w14:paraId="387CA382" w14:textId="77777777" w:rsidTr="00CD6FC1">
        <w:tc>
          <w:tcPr>
            <w:tcW w:w="959" w:type="dxa"/>
            <w:shd w:val="clear" w:color="auto" w:fill="auto"/>
          </w:tcPr>
          <w:p w14:paraId="708AA800" w14:textId="2ECC7087" w:rsidR="002A7225" w:rsidRDefault="00CD6FC1" w:rsidP="002A7225">
            <w:pPr>
              <w:tabs>
                <w:tab w:val="left" w:leader="dot" w:pos="9072"/>
              </w:tabs>
              <w:spacing w:before="600" w:line="312" w:lineRule="auto"/>
              <w:jc w:val="center"/>
            </w:pPr>
            <w:r>
              <w:t>2</w:t>
            </w:r>
            <w:r w:rsidR="00156DC4">
              <w:t>,3</w:t>
            </w:r>
          </w:p>
          <w:p w14:paraId="125BEF54" w14:textId="77777777" w:rsidR="002A7225" w:rsidRDefault="002A7225" w:rsidP="002A7225">
            <w:pPr>
              <w:tabs>
                <w:tab w:val="left" w:leader="dot" w:pos="9072"/>
              </w:tabs>
              <w:spacing w:before="600" w:line="312" w:lineRule="auto"/>
              <w:jc w:val="center"/>
            </w:pPr>
          </w:p>
          <w:p w14:paraId="6BF92F92" w14:textId="77777777" w:rsidR="002A7225" w:rsidRDefault="002A7225" w:rsidP="002A7225">
            <w:pPr>
              <w:tabs>
                <w:tab w:val="left" w:leader="dot" w:pos="9072"/>
              </w:tabs>
              <w:spacing w:before="600" w:line="312" w:lineRule="auto"/>
              <w:jc w:val="center"/>
            </w:pPr>
          </w:p>
        </w:tc>
        <w:tc>
          <w:tcPr>
            <w:tcW w:w="3294" w:type="dxa"/>
            <w:shd w:val="clear" w:color="auto" w:fill="auto"/>
          </w:tcPr>
          <w:p w14:paraId="5BD1C7B8" w14:textId="19E7B271" w:rsidR="00CD6FC1" w:rsidRDefault="00CD6FC1" w:rsidP="00CD6FC1">
            <w:r>
              <w:t xml:space="preserve">+ Tạo một website bằng Jimdo. </w:t>
            </w:r>
          </w:p>
          <w:p w14:paraId="11939BD4" w14:textId="77777777" w:rsidR="00CD6FC1" w:rsidRDefault="00CD6FC1" w:rsidP="00CD6FC1">
            <w:r>
              <w:t xml:space="preserve">+ Tạo tên miền miễn phí hoặc sử dụng tên miền đã có sẵn. </w:t>
            </w:r>
          </w:p>
          <w:p w14:paraId="66CDC9BD" w14:textId="77777777" w:rsidR="00CD6FC1" w:rsidRDefault="00CD6FC1" w:rsidP="00CD6FC1">
            <w:r>
              <w:t>+ Thiết kế trang web rất dễ dàng với các công cụ và tùy chỉnh có sẵn. Ngoài ra người dùng còn có thể sử dụng ngôn ngữ CSS riêng của mình để xây dựng cho thẻ HTML.</w:t>
            </w:r>
          </w:p>
          <w:p w14:paraId="51A2EDDF" w14:textId="77777777" w:rsidR="002A7225" w:rsidRDefault="002A7225" w:rsidP="00A31208">
            <w:pPr>
              <w:tabs>
                <w:tab w:val="left" w:leader="dot" w:pos="9072"/>
              </w:tabs>
              <w:spacing w:line="312" w:lineRule="auto"/>
            </w:pPr>
          </w:p>
        </w:tc>
        <w:tc>
          <w:tcPr>
            <w:tcW w:w="3487" w:type="dxa"/>
            <w:shd w:val="clear" w:color="auto" w:fill="auto"/>
          </w:tcPr>
          <w:p w14:paraId="6432B863" w14:textId="77777777" w:rsidR="00CD6FC1" w:rsidRDefault="00CD6FC1" w:rsidP="00CD6FC1">
            <w:r>
              <w:t xml:space="preserve">+ Hoàn thành khá tốt công việc được giao. </w:t>
            </w:r>
          </w:p>
          <w:p w14:paraId="08D887CF" w14:textId="77777777" w:rsidR="00CD6FC1" w:rsidRDefault="00CD6FC1" w:rsidP="00CD6FC1">
            <w:pPr>
              <w:rPr>
                <w:i/>
                <w:noProof/>
              </w:rPr>
            </w:pPr>
            <w:r>
              <w:t>+ Tạo xong một website trên Jimdo với bố cục, giao diện đẹp, nội dung bài viết tốt, đạt yêu cầu ban đầu.</w:t>
            </w:r>
            <w:r w:rsidRPr="00A32727">
              <w:rPr>
                <w:i/>
                <w:noProof/>
              </w:rPr>
              <w:t xml:space="preserve"> </w:t>
            </w:r>
          </w:p>
          <w:p w14:paraId="75DEBB81" w14:textId="77777777" w:rsidR="00CD6FC1" w:rsidRDefault="00CD6FC1" w:rsidP="00CD6FC1">
            <w:r>
              <w:t>+ Xây dựng được một trang web với những màu sắc đơn giản nhưng nổi bật, không gây rối mắt, hình ảnh sản phẩm rõ ràng, thu hút khách hàng.</w:t>
            </w:r>
          </w:p>
          <w:p w14:paraId="728C6B56" w14:textId="28446DBD" w:rsidR="002A7225" w:rsidRDefault="002A7225" w:rsidP="00A31208">
            <w:pPr>
              <w:tabs>
                <w:tab w:val="left" w:leader="dot" w:pos="9072"/>
              </w:tabs>
              <w:spacing w:line="312" w:lineRule="auto"/>
            </w:pPr>
          </w:p>
        </w:tc>
        <w:tc>
          <w:tcPr>
            <w:tcW w:w="1399" w:type="dxa"/>
            <w:shd w:val="clear" w:color="auto" w:fill="auto"/>
          </w:tcPr>
          <w:p w14:paraId="0FFEAE97" w14:textId="77777777" w:rsidR="002A7225" w:rsidRDefault="002A7225" w:rsidP="00A31208">
            <w:pPr>
              <w:tabs>
                <w:tab w:val="left" w:leader="dot" w:pos="9072"/>
              </w:tabs>
            </w:pPr>
          </w:p>
        </w:tc>
      </w:tr>
      <w:tr w:rsidR="002A7225" w14:paraId="36F07749" w14:textId="77777777" w:rsidTr="00CD6FC1">
        <w:tc>
          <w:tcPr>
            <w:tcW w:w="959" w:type="dxa"/>
            <w:shd w:val="clear" w:color="auto" w:fill="auto"/>
          </w:tcPr>
          <w:p w14:paraId="20998519" w14:textId="77777777" w:rsidR="002A7225" w:rsidRDefault="002A7225" w:rsidP="002A7225">
            <w:pPr>
              <w:tabs>
                <w:tab w:val="left" w:leader="dot" w:pos="9072"/>
              </w:tabs>
              <w:spacing w:before="600" w:line="312" w:lineRule="auto"/>
              <w:jc w:val="center"/>
            </w:pPr>
          </w:p>
          <w:p w14:paraId="3C93E5E0" w14:textId="19D26122" w:rsidR="002A7225" w:rsidRDefault="00156DC4" w:rsidP="002A7225">
            <w:pPr>
              <w:tabs>
                <w:tab w:val="left" w:leader="dot" w:pos="9072"/>
              </w:tabs>
              <w:spacing w:before="600" w:line="312" w:lineRule="auto"/>
              <w:jc w:val="center"/>
            </w:pPr>
            <w:r>
              <w:t>4</w:t>
            </w:r>
          </w:p>
          <w:p w14:paraId="10E69B65" w14:textId="77777777" w:rsidR="002A7225" w:rsidRDefault="002A7225" w:rsidP="002A7225">
            <w:pPr>
              <w:tabs>
                <w:tab w:val="left" w:leader="dot" w:pos="9072"/>
              </w:tabs>
              <w:spacing w:before="600" w:line="312" w:lineRule="auto"/>
              <w:jc w:val="center"/>
            </w:pPr>
          </w:p>
        </w:tc>
        <w:tc>
          <w:tcPr>
            <w:tcW w:w="3294" w:type="dxa"/>
            <w:shd w:val="clear" w:color="auto" w:fill="auto"/>
          </w:tcPr>
          <w:p w14:paraId="350670D9" w14:textId="77777777" w:rsidR="00CD6FC1" w:rsidRDefault="00CD6FC1" w:rsidP="00CD6FC1">
            <w:r>
              <w:t xml:space="preserve">+ Đăng các sản phẩm và các thông tin của sản phẩm trên Wordpress. </w:t>
            </w:r>
          </w:p>
          <w:p w14:paraId="5323F50B" w14:textId="77777777" w:rsidR="00CD6FC1" w:rsidRDefault="00CD6FC1" w:rsidP="00CD6FC1">
            <w:r>
              <w:t>+ Resize hình hàng loạt bằng ACDSee 8 Pro.</w:t>
            </w:r>
          </w:p>
          <w:p w14:paraId="79E41D12" w14:textId="77777777" w:rsidR="002A7225" w:rsidRDefault="002A7225" w:rsidP="00A31208">
            <w:pPr>
              <w:tabs>
                <w:tab w:val="left" w:leader="dot" w:pos="9072"/>
              </w:tabs>
              <w:spacing w:line="312" w:lineRule="auto"/>
            </w:pPr>
          </w:p>
        </w:tc>
        <w:tc>
          <w:tcPr>
            <w:tcW w:w="3487" w:type="dxa"/>
            <w:shd w:val="clear" w:color="auto" w:fill="auto"/>
          </w:tcPr>
          <w:p w14:paraId="383B9751" w14:textId="77777777" w:rsidR="00CD6FC1" w:rsidRDefault="00CD6FC1" w:rsidP="00CD6FC1">
            <w:pPr>
              <w:jc w:val="both"/>
            </w:pPr>
            <w:r>
              <w:t>+ Học được quy tắc resize hình ảnh trước khi đăng lên một trang web để tạo sự đồng đều giữa các hình, tăng tính đẹp mắt, đồng thời giảm dung lượng bộ nhớ cho máy chủ.</w:t>
            </w:r>
          </w:p>
          <w:p w14:paraId="3F3C4243" w14:textId="77777777" w:rsidR="002A7225" w:rsidRDefault="002A7225" w:rsidP="00A31208">
            <w:pPr>
              <w:tabs>
                <w:tab w:val="left" w:leader="dot" w:pos="9072"/>
              </w:tabs>
              <w:spacing w:line="312" w:lineRule="auto"/>
            </w:pPr>
          </w:p>
        </w:tc>
        <w:tc>
          <w:tcPr>
            <w:tcW w:w="1399" w:type="dxa"/>
            <w:shd w:val="clear" w:color="auto" w:fill="auto"/>
          </w:tcPr>
          <w:p w14:paraId="05C6CE99" w14:textId="77777777" w:rsidR="002A7225" w:rsidRDefault="002A7225" w:rsidP="00A31208">
            <w:pPr>
              <w:tabs>
                <w:tab w:val="left" w:leader="dot" w:pos="9072"/>
              </w:tabs>
            </w:pPr>
          </w:p>
        </w:tc>
      </w:tr>
      <w:tr w:rsidR="002A7225" w14:paraId="60169967" w14:textId="77777777" w:rsidTr="00CD6FC1">
        <w:tc>
          <w:tcPr>
            <w:tcW w:w="959" w:type="dxa"/>
            <w:shd w:val="clear" w:color="auto" w:fill="auto"/>
          </w:tcPr>
          <w:p w14:paraId="421CEBBC" w14:textId="77777777" w:rsidR="002A7225" w:rsidRDefault="002A7225" w:rsidP="002A7225">
            <w:pPr>
              <w:tabs>
                <w:tab w:val="left" w:leader="dot" w:pos="9072"/>
              </w:tabs>
              <w:spacing w:before="600" w:line="312" w:lineRule="auto"/>
              <w:jc w:val="center"/>
            </w:pPr>
          </w:p>
          <w:p w14:paraId="6A8C5852" w14:textId="751142C0" w:rsidR="002A7225" w:rsidRDefault="00156DC4" w:rsidP="002A7225">
            <w:pPr>
              <w:tabs>
                <w:tab w:val="left" w:leader="dot" w:pos="9072"/>
              </w:tabs>
              <w:spacing w:before="600" w:line="312" w:lineRule="auto"/>
              <w:jc w:val="center"/>
            </w:pPr>
            <w:r>
              <w:t>5,6</w:t>
            </w:r>
          </w:p>
          <w:p w14:paraId="25253781" w14:textId="77777777" w:rsidR="002A7225" w:rsidRDefault="002A7225" w:rsidP="002A7225">
            <w:pPr>
              <w:tabs>
                <w:tab w:val="left" w:leader="dot" w:pos="9072"/>
              </w:tabs>
              <w:spacing w:before="600" w:line="312" w:lineRule="auto"/>
              <w:jc w:val="center"/>
            </w:pPr>
          </w:p>
        </w:tc>
        <w:tc>
          <w:tcPr>
            <w:tcW w:w="3294" w:type="dxa"/>
            <w:shd w:val="clear" w:color="auto" w:fill="auto"/>
          </w:tcPr>
          <w:p w14:paraId="57E78238" w14:textId="77777777" w:rsidR="00CD6FC1" w:rsidRDefault="00CD6FC1" w:rsidP="00CD6FC1">
            <w:r>
              <w:t xml:space="preserve">+ Thêm Watermark vào hàng loạt sản phẩm trên Wordpress. </w:t>
            </w:r>
          </w:p>
          <w:p w14:paraId="677B71D0" w14:textId="77777777" w:rsidR="00CD6FC1" w:rsidRPr="00757AB8" w:rsidRDefault="00CD6FC1" w:rsidP="00CD6FC1">
            <w:r>
              <w:t>+ Biên tập nội dung bài viết và đăng bài viết quảng cáo các sản phẩm máy nước nóng trên LinkedIn.</w:t>
            </w:r>
          </w:p>
          <w:p w14:paraId="1FCF110E" w14:textId="77777777" w:rsidR="002A7225" w:rsidRDefault="002A7225" w:rsidP="00A31208">
            <w:pPr>
              <w:tabs>
                <w:tab w:val="left" w:leader="dot" w:pos="9072"/>
              </w:tabs>
              <w:spacing w:line="312" w:lineRule="auto"/>
            </w:pPr>
          </w:p>
        </w:tc>
        <w:tc>
          <w:tcPr>
            <w:tcW w:w="3487" w:type="dxa"/>
            <w:shd w:val="clear" w:color="auto" w:fill="auto"/>
          </w:tcPr>
          <w:p w14:paraId="7BE1AB48" w14:textId="77777777" w:rsidR="00CD6FC1" w:rsidRDefault="00CD6FC1" w:rsidP="00CD6FC1">
            <w:r>
              <w:t xml:space="preserve">+ Hoàn thành công việc thêm Watermark trên Wordpress. </w:t>
            </w:r>
          </w:p>
          <w:p w14:paraId="1B74D3B5" w14:textId="77777777" w:rsidR="00CD6FC1" w:rsidRDefault="00CD6FC1" w:rsidP="00CD6FC1">
            <w:r>
              <w:t>+ Hoàn thành công việc biên tập và đăng các sản phẩm máy nước nóng trên LinkedIn</w:t>
            </w:r>
          </w:p>
          <w:p w14:paraId="65CDFA9C" w14:textId="77777777" w:rsidR="002A7225" w:rsidRDefault="002A7225" w:rsidP="00A31208">
            <w:pPr>
              <w:tabs>
                <w:tab w:val="left" w:leader="dot" w:pos="9072"/>
              </w:tabs>
              <w:spacing w:line="312" w:lineRule="auto"/>
            </w:pPr>
          </w:p>
        </w:tc>
        <w:tc>
          <w:tcPr>
            <w:tcW w:w="1399" w:type="dxa"/>
            <w:shd w:val="clear" w:color="auto" w:fill="auto"/>
          </w:tcPr>
          <w:p w14:paraId="2A14192D" w14:textId="77777777" w:rsidR="002A7225" w:rsidRDefault="002A7225" w:rsidP="00A31208">
            <w:pPr>
              <w:tabs>
                <w:tab w:val="left" w:leader="dot" w:pos="9072"/>
              </w:tabs>
            </w:pPr>
          </w:p>
        </w:tc>
      </w:tr>
      <w:tr w:rsidR="002A7225" w14:paraId="1B13DEA6" w14:textId="77777777" w:rsidTr="00CD6FC1">
        <w:tc>
          <w:tcPr>
            <w:tcW w:w="959" w:type="dxa"/>
            <w:shd w:val="clear" w:color="auto" w:fill="auto"/>
          </w:tcPr>
          <w:p w14:paraId="5E07FE40" w14:textId="6804B54B" w:rsidR="002A7225" w:rsidRDefault="00156DC4" w:rsidP="002A7225">
            <w:pPr>
              <w:tabs>
                <w:tab w:val="left" w:leader="dot" w:pos="9072"/>
              </w:tabs>
              <w:spacing w:before="600" w:line="312" w:lineRule="auto"/>
              <w:jc w:val="center"/>
            </w:pPr>
            <w:r>
              <w:t>7,8</w:t>
            </w:r>
          </w:p>
          <w:p w14:paraId="73B1C46C" w14:textId="77777777" w:rsidR="002A7225" w:rsidRDefault="002A7225" w:rsidP="002A7225">
            <w:pPr>
              <w:tabs>
                <w:tab w:val="left" w:leader="dot" w:pos="9072"/>
              </w:tabs>
              <w:spacing w:before="600" w:line="312" w:lineRule="auto"/>
              <w:jc w:val="center"/>
            </w:pPr>
          </w:p>
          <w:p w14:paraId="05C96803" w14:textId="77777777" w:rsidR="002A7225" w:rsidRDefault="002A7225" w:rsidP="002A7225">
            <w:pPr>
              <w:tabs>
                <w:tab w:val="left" w:leader="dot" w:pos="9072"/>
              </w:tabs>
              <w:spacing w:before="600" w:line="312" w:lineRule="auto"/>
              <w:jc w:val="center"/>
            </w:pPr>
          </w:p>
        </w:tc>
        <w:tc>
          <w:tcPr>
            <w:tcW w:w="3294" w:type="dxa"/>
            <w:shd w:val="clear" w:color="auto" w:fill="auto"/>
          </w:tcPr>
          <w:p w14:paraId="3114DB13" w14:textId="77777777" w:rsidR="00156DC4" w:rsidRDefault="00156DC4" w:rsidP="00156DC4">
            <w:pPr>
              <w:rPr>
                <w:color w:val="1F3864" w:themeColor="accent1" w:themeShade="80"/>
                <w:u w:val="single"/>
              </w:rPr>
            </w:pPr>
            <w:r>
              <w:t xml:space="preserve">+ Đăng nhập vào modul bằng link: </w:t>
            </w:r>
            <w:hyperlink r:id="rId13" w:history="1">
              <w:r w:rsidRPr="00D3341C">
                <w:rPr>
                  <w:rStyle w:val="Hyperlink"/>
                  <w14:textFill>
                    <w14:solidFill>
                      <w14:srgbClr w14:val="0000FF">
                        <w14:lumMod w14:val="50000"/>
                      </w14:srgbClr>
                    </w14:solidFill>
                  </w14:textFill>
                </w:rPr>
                <w:t>https://code.osd.vn/mkmate/oadmin</w:t>
              </w:r>
            </w:hyperlink>
            <w:r>
              <w:rPr>
                <w:color w:val="1F3864" w:themeColor="accent1" w:themeShade="80"/>
                <w:u w:val="single"/>
              </w:rPr>
              <w:t>.</w:t>
            </w:r>
          </w:p>
          <w:p w14:paraId="082530E3" w14:textId="137D5FA8" w:rsidR="00156DC4" w:rsidRDefault="00156DC4" w:rsidP="00156DC4">
            <w:r>
              <w:t>+ Check giao diện người dùng xem có bị lỗi không</w:t>
            </w:r>
          </w:p>
          <w:p w14:paraId="15D124CC" w14:textId="4BCB76B0" w:rsidR="00156DC4" w:rsidRPr="00AD3F3E" w:rsidRDefault="00156DC4" w:rsidP="00156DC4">
            <w:r>
              <w:t xml:space="preserve">+ Thông báo lỗi cho sếp thông qua </w:t>
            </w:r>
            <w:hyperlink r:id="rId14" w:history="1">
              <w:r w:rsidRPr="00D3341C">
                <w:rPr>
                  <w:rStyle w:val="Hyperlink"/>
                  <w14:textFill>
                    <w14:solidFill>
                      <w14:srgbClr w14:val="0000FF">
                        <w14:lumMod w14:val="50000"/>
                      </w14:srgbClr>
                    </w14:solidFill>
                  </w14:textFill>
                </w:rPr>
                <w:t>https://git.osd.vn/</w:t>
              </w:r>
            </w:hyperlink>
          </w:p>
          <w:p w14:paraId="1AA7E979" w14:textId="77777777" w:rsidR="002A7225" w:rsidRDefault="002A7225" w:rsidP="00A31208">
            <w:pPr>
              <w:tabs>
                <w:tab w:val="left" w:leader="dot" w:pos="9072"/>
              </w:tabs>
              <w:spacing w:line="312" w:lineRule="auto"/>
            </w:pPr>
          </w:p>
        </w:tc>
        <w:tc>
          <w:tcPr>
            <w:tcW w:w="3487" w:type="dxa"/>
            <w:shd w:val="clear" w:color="auto" w:fill="auto"/>
          </w:tcPr>
          <w:p w14:paraId="36B48B25" w14:textId="78016175" w:rsidR="002A7225" w:rsidRDefault="00156DC4" w:rsidP="00A31208">
            <w:pPr>
              <w:tabs>
                <w:tab w:val="left" w:leader="dot" w:pos="9072"/>
              </w:tabs>
              <w:spacing w:line="312" w:lineRule="auto"/>
            </w:pPr>
            <w:r>
              <w:t>+ Hoàn thành dựa trên các chỉ dẫn của anh chị trong công ty</w:t>
            </w:r>
          </w:p>
        </w:tc>
        <w:tc>
          <w:tcPr>
            <w:tcW w:w="1399" w:type="dxa"/>
            <w:shd w:val="clear" w:color="auto" w:fill="auto"/>
          </w:tcPr>
          <w:p w14:paraId="474AC928" w14:textId="77777777" w:rsidR="002A7225" w:rsidRDefault="002A7225" w:rsidP="00A31208">
            <w:pPr>
              <w:tabs>
                <w:tab w:val="left" w:leader="dot" w:pos="9072"/>
              </w:tabs>
            </w:pPr>
          </w:p>
        </w:tc>
      </w:tr>
      <w:tr w:rsidR="00156DC4" w14:paraId="345569F1" w14:textId="77777777" w:rsidTr="00CD6FC1">
        <w:tc>
          <w:tcPr>
            <w:tcW w:w="959" w:type="dxa"/>
            <w:shd w:val="clear" w:color="auto" w:fill="auto"/>
          </w:tcPr>
          <w:p w14:paraId="1182AD10" w14:textId="4BCE0CBB" w:rsidR="00156DC4" w:rsidRDefault="00156DC4" w:rsidP="002A7225">
            <w:pPr>
              <w:tabs>
                <w:tab w:val="left" w:leader="dot" w:pos="9072"/>
              </w:tabs>
              <w:spacing w:before="600" w:line="312" w:lineRule="auto"/>
              <w:jc w:val="center"/>
            </w:pPr>
            <w:r>
              <w:t>9,10</w:t>
            </w:r>
          </w:p>
        </w:tc>
        <w:tc>
          <w:tcPr>
            <w:tcW w:w="3294" w:type="dxa"/>
            <w:shd w:val="clear" w:color="auto" w:fill="auto"/>
          </w:tcPr>
          <w:p w14:paraId="61A73FCF" w14:textId="1B7E64A1" w:rsidR="00156DC4" w:rsidRDefault="00156DC4" w:rsidP="00156DC4">
            <w:r>
              <w:t>+ Thực hành lập trình và sửa lỗi</w:t>
            </w:r>
          </w:p>
          <w:p w14:paraId="6847C5DC" w14:textId="77777777" w:rsidR="00156DC4" w:rsidRPr="00A17FA5" w:rsidRDefault="00156DC4" w:rsidP="00156DC4">
            <w:r>
              <w:t xml:space="preserve">+ </w:t>
            </w:r>
            <w:r w:rsidRPr="00A17FA5">
              <w:t>Cài đặt VS Code (công cụ lập trình) và các extension cần thiết</w:t>
            </w:r>
          </w:p>
          <w:p w14:paraId="247E64B6" w14:textId="5AE72245" w:rsidR="00156DC4" w:rsidRDefault="00156DC4" w:rsidP="00156DC4">
            <w:r>
              <w:t xml:space="preserve">+ </w:t>
            </w:r>
            <w:r w:rsidRPr="00A17FA5">
              <w:t>Cài đặt putty (tùy chọn dành cho Windows users)</w:t>
            </w:r>
          </w:p>
          <w:p w14:paraId="1FEA6127" w14:textId="701A8A3A" w:rsidR="00156DC4" w:rsidRPr="00A17FA5" w:rsidRDefault="00156DC4" w:rsidP="00156DC4">
            <w:r>
              <w:t xml:space="preserve">+ </w:t>
            </w:r>
            <w:r w:rsidRPr="00A17FA5">
              <w:t>Cài đặt osxfuse</w:t>
            </w:r>
          </w:p>
          <w:p w14:paraId="7D9DD022" w14:textId="4535D91E" w:rsidR="00156DC4" w:rsidRDefault="00156DC4" w:rsidP="00156DC4">
            <w:r>
              <w:t>+ Tìm hiểu về Twig</w:t>
            </w:r>
          </w:p>
          <w:p w14:paraId="2A46A6AF" w14:textId="3DD72C17" w:rsidR="00156DC4" w:rsidRDefault="00156DC4" w:rsidP="00156DC4">
            <w:r>
              <w:t>+ Kéo code của công ty về máy</w:t>
            </w:r>
          </w:p>
          <w:p w14:paraId="737544A3" w14:textId="02C3402E" w:rsidR="00156DC4" w:rsidRDefault="00156DC4" w:rsidP="00156DC4">
            <w:r>
              <w:t>+ Chuyển đổi sang twig</w:t>
            </w:r>
          </w:p>
          <w:p w14:paraId="5D360518" w14:textId="4237BC41" w:rsidR="00156DC4" w:rsidRDefault="00156DC4" w:rsidP="00156DC4">
            <w:r w:rsidRPr="00A14504">
              <w:lastRenderedPageBreak/>
              <w:t>+ Tìm hiểu về mô hình MVC+L</w:t>
            </w:r>
          </w:p>
        </w:tc>
        <w:tc>
          <w:tcPr>
            <w:tcW w:w="3487" w:type="dxa"/>
            <w:shd w:val="clear" w:color="auto" w:fill="auto"/>
          </w:tcPr>
          <w:p w14:paraId="73D7FC68" w14:textId="77777777" w:rsidR="00156DC4" w:rsidRDefault="00156DC4" w:rsidP="00156DC4">
            <w:r>
              <w:lastRenderedPageBreak/>
              <w:t>+ Hoàn thành nhiệm vụ được giao.</w:t>
            </w:r>
          </w:p>
          <w:p w14:paraId="3FFB183E" w14:textId="6A2663AA" w:rsidR="00156DC4" w:rsidRDefault="00156DC4" w:rsidP="00156DC4">
            <w:r>
              <w:t>+ Biết cách kéo code của công ty về máy</w:t>
            </w:r>
          </w:p>
          <w:p w14:paraId="1EDDE31C" w14:textId="5DCA58D5" w:rsidR="00156DC4" w:rsidRDefault="00156DC4" w:rsidP="00156DC4">
            <w:r>
              <w:t>+ Biết cách chuyển đổi code về dạng đuôi .twig</w:t>
            </w:r>
          </w:p>
          <w:p w14:paraId="415E61D1" w14:textId="36BEC8AF" w:rsidR="00156DC4" w:rsidRDefault="00156DC4" w:rsidP="00156DC4">
            <w:r>
              <w:t>+ Học hỏi được thêm cách lập trình và ngôn ngữ javascrip, bootraps</w:t>
            </w:r>
          </w:p>
          <w:p w14:paraId="7C6E5217" w14:textId="3268C08A" w:rsidR="00156DC4" w:rsidRDefault="00156DC4" w:rsidP="00156DC4">
            <w:r>
              <w:t xml:space="preserve">+ Hiểu hơn về các khái </w:t>
            </w:r>
            <w:r>
              <w:lastRenderedPageBreak/>
              <w:t>niệm, và cách viết code</w:t>
            </w:r>
          </w:p>
        </w:tc>
        <w:tc>
          <w:tcPr>
            <w:tcW w:w="1399" w:type="dxa"/>
            <w:shd w:val="clear" w:color="auto" w:fill="auto"/>
          </w:tcPr>
          <w:p w14:paraId="2F503D88" w14:textId="77777777" w:rsidR="00156DC4" w:rsidRDefault="00156DC4" w:rsidP="00A31208">
            <w:pPr>
              <w:tabs>
                <w:tab w:val="left" w:leader="dot" w:pos="9072"/>
              </w:tabs>
            </w:pPr>
          </w:p>
        </w:tc>
      </w:tr>
      <w:tr w:rsidR="00156DC4" w14:paraId="1BB1AAA3" w14:textId="77777777" w:rsidTr="00CD6FC1">
        <w:tc>
          <w:tcPr>
            <w:tcW w:w="959" w:type="dxa"/>
            <w:shd w:val="clear" w:color="auto" w:fill="auto"/>
          </w:tcPr>
          <w:p w14:paraId="7BAFDA58" w14:textId="09EBFE31" w:rsidR="00156DC4" w:rsidRDefault="00156DC4" w:rsidP="002A7225">
            <w:pPr>
              <w:tabs>
                <w:tab w:val="left" w:leader="dot" w:pos="9072"/>
              </w:tabs>
              <w:spacing w:before="600" w:line="312" w:lineRule="auto"/>
              <w:jc w:val="center"/>
            </w:pPr>
            <w:r>
              <w:lastRenderedPageBreak/>
              <w:t>11</w:t>
            </w:r>
          </w:p>
        </w:tc>
        <w:tc>
          <w:tcPr>
            <w:tcW w:w="3294" w:type="dxa"/>
            <w:shd w:val="clear" w:color="auto" w:fill="auto"/>
          </w:tcPr>
          <w:p w14:paraId="2458543D" w14:textId="43FFAA5E" w:rsidR="00156DC4" w:rsidRDefault="00156DC4" w:rsidP="00156DC4">
            <w:r>
              <w:t>+ Xin dấu, viết báo cáo và kết thúc đợt thực tập</w:t>
            </w:r>
          </w:p>
        </w:tc>
        <w:tc>
          <w:tcPr>
            <w:tcW w:w="3487" w:type="dxa"/>
            <w:shd w:val="clear" w:color="auto" w:fill="auto"/>
          </w:tcPr>
          <w:p w14:paraId="6BA45BC9" w14:textId="77AF4978" w:rsidR="00156DC4" w:rsidRDefault="00156DC4" w:rsidP="00156DC4">
            <w:r>
              <w:t>+ Hoàn thành tốt</w:t>
            </w:r>
          </w:p>
        </w:tc>
        <w:tc>
          <w:tcPr>
            <w:tcW w:w="1399" w:type="dxa"/>
            <w:shd w:val="clear" w:color="auto" w:fill="auto"/>
          </w:tcPr>
          <w:p w14:paraId="1B620DA1" w14:textId="77777777" w:rsidR="00156DC4" w:rsidRDefault="00156DC4" w:rsidP="00A31208">
            <w:pPr>
              <w:tabs>
                <w:tab w:val="left" w:leader="dot" w:pos="9072"/>
              </w:tabs>
            </w:pPr>
          </w:p>
        </w:tc>
      </w:tr>
    </w:tbl>
    <w:p w14:paraId="0536222D" w14:textId="0B32EB5E" w:rsidR="00415E9A" w:rsidRDefault="00415E9A" w:rsidP="006E580D">
      <w:pPr>
        <w:tabs>
          <w:tab w:val="left" w:leader="dot" w:pos="9072"/>
        </w:tabs>
        <w:rPr>
          <w:b/>
        </w:rPr>
      </w:pPr>
    </w:p>
    <w:p w14:paraId="7FA94BFA" w14:textId="77777777" w:rsidR="002A7225" w:rsidRDefault="002A7225" w:rsidP="006E580D">
      <w:pPr>
        <w:tabs>
          <w:tab w:val="left" w:leader="dot" w:pos="9072"/>
        </w:tabs>
        <w:rPr>
          <w:b/>
        </w:rPr>
      </w:pPr>
    </w:p>
    <w:p w14:paraId="6633A99F" w14:textId="1AA4E299" w:rsidR="00D178AC" w:rsidRDefault="00E732DF" w:rsidP="00817F93">
      <w:pPr>
        <w:pStyle w:val="Heading1"/>
        <w:numPr>
          <w:ilvl w:val="0"/>
          <w:numId w:val="14"/>
        </w:numPr>
      </w:pPr>
      <w:bookmarkStart w:id="22" w:name="_Toc97295940"/>
      <w:r>
        <w:t>Một số hình ảnh kết quả thực tập</w:t>
      </w:r>
      <w:bookmarkEnd w:id="22"/>
    </w:p>
    <w:p w14:paraId="62E7E2FD" w14:textId="77777777" w:rsidR="00D178AC" w:rsidRDefault="00D178AC" w:rsidP="00D178AC">
      <w:pPr>
        <w:spacing w:after="0" w:line="240" w:lineRule="auto"/>
        <w:jc w:val="center"/>
        <w:rPr>
          <w:i/>
        </w:rPr>
      </w:pPr>
      <w:bookmarkStart w:id="23" w:name="_Toc24784980"/>
    </w:p>
    <w:p w14:paraId="74FBFD5E" w14:textId="77777777" w:rsidR="00D178AC" w:rsidRDefault="00D178AC" w:rsidP="00D178AC">
      <w:pPr>
        <w:spacing w:after="0" w:line="240" w:lineRule="auto"/>
        <w:jc w:val="center"/>
        <w:rPr>
          <w:i/>
        </w:rPr>
      </w:pPr>
    </w:p>
    <w:p w14:paraId="1962C5EC" w14:textId="77777777" w:rsidR="00D178AC" w:rsidRDefault="00D178AC" w:rsidP="00D178AC">
      <w:pPr>
        <w:spacing w:after="0" w:line="240" w:lineRule="auto"/>
        <w:rPr>
          <w:i/>
        </w:rPr>
      </w:pPr>
      <w:r>
        <w:rPr>
          <w:i/>
          <w:noProof/>
        </w:rPr>
        <w:drawing>
          <wp:inline distT="0" distB="0" distL="0" distR="0" wp14:anchorId="0A9C8AAF" wp14:editId="18DB596A">
            <wp:extent cx="4895850" cy="32638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2.png"/>
                    <pic:cNvPicPr/>
                  </pic:nvPicPr>
                  <pic:blipFill>
                    <a:blip r:embed="rId15">
                      <a:extLst>
                        <a:ext uri="{28A0092B-C50C-407E-A947-70E740481C1C}">
                          <a14:useLocalDpi xmlns:a14="http://schemas.microsoft.com/office/drawing/2010/main" val="0"/>
                        </a:ext>
                      </a:extLst>
                    </a:blip>
                    <a:stretch>
                      <a:fillRect/>
                    </a:stretch>
                  </pic:blipFill>
                  <pic:spPr>
                    <a:xfrm>
                      <a:off x="0" y="0"/>
                      <a:ext cx="4896534" cy="3264318"/>
                    </a:xfrm>
                    <a:prstGeom prst="rect">
                      <a:avLst/>
                    </a:prstGeom>
                  </pic:spPr>
                </pic:pic>
              </a:graphicData>
            </a:graphic>
          </wp:inline>
        </w:drawing>
      </w:r>
    </w:p>
    <w:p w14:paraId="3201F1F4" w14:textId="77777777" w:rsidR="00D178AC" w:rsidRDefault="00D178AC" w:rsidP="00D178AC">
      <w:pPr>
        <w:spacing w:after="0" w:line="240" w:lineRule="auto"/>
        <w:rPr>
          <w:i/>
        </w:rPr>
      </w:pPr>
    </w:p>
    <w:p w14:paraId="2ECA7D95" w14:textId="1737B594" w:rsidR="00A32727" w:rsidRDefault="00E4442A" w:rsidP="00D178AC">
      <w:pPr>
        <w:spacing w:after="0" w:line="240" w:lineRule="auto"/>
        <w:jc w:val="center"/>
        <w:rPr>
          <w:i/>
        </w:rPr>
      </w:pPr>
      <w:r>
        <w:rPr>
          <w:i/>
        </w:rPr>
        <w:t>Hình 2.1</w:t>
      </w:r>
      <w:r w:rsidR="00D178AC" w:rsidRPr="00D178AC">
        <w:rPr>
          <w:i/>
        </w:rPr>
        <w:t>: Quảng cáo sản phẩm Kính mát trên một trang Fanpage</w:t>
      </w:r>
    </w:p>
    <w:p w14:paraId="2F1DF5F1" w14:textId="77777777" w:rsidR="00FF7FA2" w:rsidRDefault="00FF7FA2" w:rsidP="00D178AC">
      <w:pPr>
        <w:spacing w:after="0" w:line="240" w:lineRule="auto"/>
        <w:jc w:val="center"/>
        <w:rPr>
          <w:i/>
        </w:rPr>
      </w:pPr>
    </w:p>
    <w:p w14:paraId="6C5749C1" w14:textId="77777777" w:rsidR="00A32727" w:rsidRDefault="00A32727" w:rsidP="00A32727">
      <w:r>
        <w:rPr>
          <w:noProof/>
        </w:rPr>
        <w:lastRenderedPageBreak/>
        <w:drawing>
          <wp:inline distT="0" distB="0" distL="0" distR="0" wp14:anchorId="2A076F1F" wp14:editId="369E2752">
            <wp:extent cx="5760085" cy="29825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2.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2982595"/>
                    </a:xfrm>
                    <a:prstGeom prst="rect">
                      <a:avLst/>
                    </a:prstGeom>
                  </pic:spPr>
                </pic:pic>
              </a:graphicData>
            </a:graphic>
          </wp:inline>
        </w:drawing>
      </w:r>
    </w:p>
    <w:p w14:paraId="4AEDF4A7" w14:textId="4E1D9746" w:rsidR="00A32727" w:rsidRDefault="00E4442A" w:rsidP="00A32727">
      <w:pPr>
        <w:jc w:val="center"/>
        <w:rPr>
          <w:i/>
        </w:rPr>
      </w:pPr>
      <w:r>
        <w:rPr>
          <w:i/>
        </w:rPr>
        <w:t>Hình 2.2</w:t>
      </w:r>
      <w:r w:rsidR="00A32727" w:rsidRPr="00A32727">
        <w:rPr>
          <w:i/>
        </w:rPr>
        <w:t>: Màn hình giao diện của Jimdo</w:t>
      </w:r>
    </w:p>
    <w:p w14:paraId="2C3713F5" w14:textId="77777777" w:rsidR="00A32727" w:rsidRPr="00A32727" w:rsidRDefault="00A32727" w:rsidP="00A32727">
      <w:pPr>
        <w:ind w:firstLine="720"/>
      </w:pPr>
    </w:p>
    <w:p w14:paraId="1267579D" w14:textId="77777777" w:rsidR="00A32727" w:rsidRDefault="00A32727" w:rsidP="00A32727">
      <w:pPr>
        <w:jc w:val="center"/>
        <w:rPr>
          <w:i/>
        </w:rPr>
      </w:pPr>
      <w:r>
        <w:rPr>
          <w:i/>
          <w:noProof/>
        </w:rPr>
        <w:drawing>
          <wp:inline distT="0" distB="0" distL="0" distR="0" wp14:anchorId="41308DE6" wp14:editId="4AFE21E6">
            <wp:extent cx="5760085" cy="30016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2.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3001645"/>
                    </a:xfrm>
                    <a:prstGeom prst="rect">
                      <a:avLst/>
                    </a:prstGeom>
                  </pic:spPr>
                </pic:pic>
              </a:graphicData>
            </a:graphic>
          </wp:inline>
        </w:drawing>
      </w:r>
    </w:p>
    <w:p w14:paraId="58055AD9" w14:textId="1641419D" w:rsidR="00A32727" w:rsidRDefault="00E4442A" w:rsidP="00A32727">
      <w:pPr>
        <w:jc w:val="center"/>
        <w:rPr>
          <w:i/>
        </w:rPr>
      </w:pPr>
      <w:r>
        <w:rPr>
          <w:i/>
        </w:rPr>
        <w:t>Hình 2.3</w:t>
      </w:r>
      <w:r w:rsidR="00A32727" w:rsidRPr="00A32727">
        <w:rPr>
          <w:i/>
        </w:rPr>
        <w:t>: Các Template có sẵn phù hợp với nhiều lĩnh vực khác nhau</w:t>
      </w:r>
    </w:p>
    <w:p w14:paraId="2B70F997" w14:textId="77777777" w:rsidR="00FF7FA2" w:rsidRDefault="00FF7FA2" w:rsidP="00A32727">
      <w:pPr>
        <w:jc w:val="center"/>
        <w:rPr>
          <w:i/>
        </w:rPr>
      </w:pPr>
    </w:p>
    <w:p w14:paraId="5D109EF7" w14:textId="1D04DB19" w:rsidR="00A32727" w:rsidRDefault="00A32727" w:rsidP="00A32727">
      <w:r>
        <w:rPr>
          <w:noProof/>
        </w:rPr>
        <w:lastRenderedPageBreak/>
        <w:drawing>
          <wp:inline distT="0" distB="0" distL="0" distR="0" wp14:anchorId="5E562226" wp14:editId="769C4398">
            <wp:extent cx="5760085" cy="30841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2.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3084195"/>
                    </a:xfrm>
                    <a:prstGeom prst="rect">
                      <a:avLst/>
                    </a:prstGeom>
                  </pic:spPr>
                </pic:pic>
              </a:graphicData>
            </a:graphic>
          </wp:inline>
        </w:drawing>
      </w:r>
    </w:p>
    <w:p w14:paraId="63DA12F5" w14:textId="205C7E6A" w:rsidR="00A32727" w:rsidRDefault="00A32727" w:rsidP="00A32727">
      <w:pPr>
        <w:jc w:val="center"/>
        <w:rPr>
          <w:i/>
        </w:rPr>
      </w:pPr>
      <w:r w:rsidRPr="00A32727">
        <w:rPr>
          <w:i/>
        </w:rPr>
        <w:t xml:space="preserve">Hình </w:t>
      </w:r>
      <w:r w:rsidR="00E4442A">
        <w:rPr>
          <w:i/>
        </w:rPr>
        <w:t>2.4</w:t>
      </w:r>
      <w:r w:rsidRPr="00A32727">
        <w:rPr>
          <w:i/>
        </w:rPr>
        <w:t>: Giao diện đăng sản phẩm của trang Wordpress</w:t>
      </w:r>
    </w:p>
    <w:p w14:paraId="5CC4CC94" w14:textId="5C0F11E5" w:rsidR="00A32727" w:rsidRDefault="00423B38" w:rsidP="002B4EEF">
      <w:pPr>
        <w:rPr>
          <w:i/>
        </w:rPr>
      </w:pPr>
      <w:r>
        <w:rPr>
          <w:i/>
          <w:noProof/>
        </w:rPr>
        <w:drawing>
          <wp:inline distT="0" distB="0" distL="0" distR="0" wp14:anchorId="492E636B" wp14:editId="5CC2D293">
            <wp:extent cx="5760085" cy="309816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2.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3098165"/>
                    </a:xfrm>
                    <a:prstGeom prst="rect">
                      <a:avLst/>
                    </a:prstGeom>
                  </pic:spPr>
                </pic:pic>
              </a:graphicData>
            </a:graphic>
          </wp:inline>
        </w:drawing>
      </w:r>
    </w:p>
    <w:p w14:paraId="74684379" w14:textId="3707C607" w:rsidR="002B4EEF" w:rsidRPr="002B4EEF" w:rsidRDefault="00E4442A" w:rsidP="002B4EEF">
      <w:pPr>
        <w:jc w:val="center"/>
        <w:rPr>
          <w:i/>
        </w:rPr>
      </w:pPr>
      <w:r>
        <w:rPr>
          <w:i/>
        </w:rPr>
        <w:t>Hình 2.5</w:t>
      </w:r>
      <w:r w:rsidR="002B4EEF" w:rsidRPr="002B4EEF">
        <w:rPr>
          <w:i/>
        </w:rPr>
        <w:t xml:space="preserve">: </w:t>
      </w:r>
      <w:r w:rsidR="00423B38">
        <w:rPr>
          <w:i/>
        </w:rPr>
        <w:t>code của dự án pisale</w:t>
      </w:r>
    </w:p>
    <w:p w14:paraId="019CBE97" w14:textId="77777777" w:rsidR="00D97B86" w:rsidRDefault="00D97B86" w:rsidP="00D97B86"/>
    <w:p w14:paraId="1B8696EC" w14:textId="77777777" w:rsidR="00757AB8" w:rsidRDefault="00757AB8" w:rsidP="00757AB8">
      <w:pPr>
        <w:rPr>
          <w:noProof/>
        </w:rPr>
      </w:pPr>
      <w:r>
        <w:lastRenderedPageBreak/>
        <w:t>.</w:t>
      </w:r>
      <w:r w:rsidRPr="00757AB8">
        <w:rPr>
          <w:noProof/>
        </w:rPr>
        <w:t xml:space="preserve"> </w:t>
      </w:r>
      <w:r>
        <w:rPr>
          <w:noProof/>
        </w:rPr>
        <w:drawing>
          <wp:inline distT="0" distB="0" distL="0" distR="0" wp14:anchorId="4CEB118D" wp14:editId="7C1A644B">
            <wp:extent cx="5760085" cy="35769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2.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3576955"/>
                    </a:xfrm>
                    <a:prstGeom prst="rect">
                      <a:avLst/>
                    </a:prstGeom>
                  </pic:spPr>
                </pic:pic>
              </a:graphicData>
            </a:graphic>
          </wp:inline>
        </w:drawing>
      </w:r>
    </w:p>
    <w:p w14:paraId="5D65E9A9" w14:textId="2B7FF82C" w:rsidR="00757AB8" w:rsidRDefault="00E4442A" w:rsidP="00757AB8">
      <w:pPr>
        <w:jc w:val="center"/>
      </w:pPr>
      <w:r>
        <w:rPr>
          <w:i/>
        </w:rPr>
        <w:t>Hình 2.6</w:t>
      </w:r>
      <w:r w:rsidR="00757AB8" w:rsidRPr="00757AB8">
        <w:rPr>
          <w:i/>
        </w:rPr>
        <w:t>: Sản phẩm máy nước nóng trên LinkedIn</w:t>
      </w:r>
    </w:p>
    <w:p w14:paraId="62BC79D5" w14:textId="739AD1F8" w:rsidR="00D97B86" w:rsidRPr="003958DF" w:rsidRDefault="00D97B86" w:rsidP="003958DF">
      <w:pPr>
        <w:spacing w:after="0" w:line="240" w:lineRule="auto"/>
        <w:jc w:val="both"/>
      </w:pPr>
      <w:r>
        <w:tab/>
      </w:r>
    </w:p>
    <w:p w14:paraId="7EC5321B" w14:textId="77777777" w:rsidR="00D97B86" w:rsidRDefault="003958DF" w:rsidP="003958DF">
      <w:pPr>
        <w:spacing w:after="0" w:line="240" w:lineRule="auto"/>
        <w:jc w:val="both"/>
        <w:rPr>
          <w:i/>
        </w:rPr>
      </w:pPr>
      <w:r>
        <w:rPr>
          <w:i/>
          <w:noProof/>
        </w:rPr>
        <w:drawing>
          <wp:inline distT="0" distB="0" distL="0" distR="0" wp14:anchorId="2AA1B759" wp14:editId="78018A44">
            <wp:extent cx="5760085" cy="29464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2.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2946400"/>
                    </a:xfrm>
                    <a:prstGeom prst="rect">
                      <a:avLst/>
                    </a:prstGeom>
                  </pic:spPr>
                </pic:pic>
              </a:graphicData>
            </a:graphic>
          </wp:inline>
        </w:drawing>
      </w:r>
    </w:p>
    <w:p w14:paraId="52557E36" w14:textId="7D638F47" w:rsidR="00D97B86" w:rsidRDefault="00E4442A" w:rsidP="00D97B86">
      <w:pPr>
        <w:spacing w:after="0" w:line="240" w:lineRule="auto"/>
        <w:jc w:val="center"/>
        <w:rPr>
          <w:i/>
        </w:rPr>
      </w:pPr>
      <w:r>
        <w:rPr>
          <w:i/>
        </w:rPr>
        <w:t>Hình 2.7</w:t>
      </w:r>
      <w:r w:rsidR="00D97B86" w:rsidRPr="00D97B86">
        <w:rPr>
          <w:i/>
        </w:rPr>
        <w:t>: Gom và chỉnh sửa tin bài.</w:t>
      </w:r>
    </w:p>
    <w:p w14:paraId="73A5F603" w14:textId="77777777" w:rsidR="00FF7FA2" w:rsidRDefault="00FF7FA2" w:rsidP="00D97B86">
      <w:pPr>
        <w:spacing w:after="0" w:line="240" w:lineRule="auto"/>
        <w:jc w:val="center"/>
        <w:rPr>
          <w:i/>
        </w:rPr>
      </w:pPr>
    </w:p>
    <w:p w14:paraId="1310BBB8" w14:textId="1A85231A" w:rsidR="00D97B86" w:rsidRDefault="00D97B86" w:rsidP="00D97B86">
      <w:r>
        <w:rPr>
          <w:noProof/>
        </w:rPr>
        <w:lastRenderedPageBreak/>
        <w:drawing>
          <wp:inline distT="0" distB="0" distL="0" distR="0" wp14:anchorId="00A06E7F" wp14:editId="30DDF8BD">
            <wp:extent cx="5762625" cy="2514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2.png"/>
                    <pic:cNvPicPr/>
                  </pic:nvPicPr>
                  <pic:blipFill>
                    <a:blip r:embed="rId22">
                      <a:extLst>
                        <a:ext uri="{28A0092B-C50C-407E-A947-70E740481C1C}">
                          <a14:useLocalDpi xmlns:a14="http://schemas.microsoft.com/office/drawing/2010/main" val="0"/>
                        </a:ext>
                      </a:extLst>
                    </a:blip>
                    <a:stretch>
                      <a:fillRect/>
                    </a:stretch>
                  </pic:blipFill>
                  <pic:spPr>
                    <a:xfrm>
                      <a:off x="0" y="0"/>
                      <a:ext cx="5764021" cy="2515209"/>
                    </a:xfrm>
                    <a:prstGeom prst="rect">
                      <a:avLst/>
                    </a:prstGeom>
                  </pic:spPr>
                </pic:pic>
              </a:graphicData>
            </a:graphic>
          </wp:inline>
        </w:drawing>
      </w:r>
    </w:p>
    <w:p w14:paraId="1BDCF5A0" w14:textId="64EC5D04" w:rsidR="00E86D69" w:rsidRDefault="00E4442A" w:rsidP="00A14504">
      <w:pPr>
        <w:spacing w:after="0" w:line="240" w:lineRule="auto"/>
        <w:jc w:val="center"/>
        <w:rPr>
          <w:i/>
        </w:rPr>
      </w:pPr>
      <w:r>
        <w:rPr>
          <w:i/>
        </w:rPr>
        <w:t>Hình 2.8</w:t>
      </w:r>
      <w:r w:rsidR="00E86D69">
        <w:rPr>
          <w:i/>
        </w:rPr>
        <w:t>: Kết quả sau khi gom các tin bài về một tin bài chính</w:t>
      </w:r>
    </w:p>
    <w:p w14:paraId="0141A6F2" w14:textId="77777777" w:rsidR="00A14504" w:rsidRDefault="00A14504" w:rsidP="00A14504">
      <w:pPr>
        <w:spacing w:after="0" w:line="240" w:lineRule="auto"/>
        <w:jc w:val="center"/>
        <w:rPr>
          <w:i/>
        </w:rPr>
      </w:pPr>
    </w:p>
    <w:p w14:paraId="15C485B7" w14:textId="410830B3" w:rsidR="00AB5D6D" w:rsidRDefault="00AB5D6D" w:rsidP="00AB5D6D">
      <w:r>
        <w:rPr>
          <w:noProof/>
        </w:rPr>
        <w:drawing>
          <wp:inline distT="0" distB="0" distL="0" distR="0" wp14:anchorId="72410F27" wp14:editId="7518FAF4">
            <wp:extent cx="5750957" cy="27622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2.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2766634"/>
                    </a:xfrm>
                    <a:prstGeom prst="rect">
                      <a:avLst/>
                    </a:prstGeom>
                  </pic:spPr>
                </pic:pic>
              </a:graphicData>
            </a:graphic>
          </wp:inline>
        </w:drawing>
      </w:r>
    </w:p>
    <w:p w14:paraId="73CFD11F" w14:textId="6263BCD3" w:rsidR="00A14504" w:rsidRDefault="00E4442A" w:rsidP="00FF7FA2">
      <w:pPr>
        <w:jc w:val="center"/>
        <w:rPr>
          <w:i/>
        </w:rPr>
      </w:pPr>
      <w:r>
        <w:rPr>
          <w:i/>
        </w:rPr>
        <w:t>H</w:t>
      </w:r>
      <w:r w:rsidR="00AB5D6D" w:rsidRPr="00AB5D6D">
        <w:rPr>
          <w:i/>
        </w:rPr>
        <w:t>ình</w:t>
      </w:r>
      <w:r>
        <w:rPr>
          <w:i/>
        </w:rPr>
        <w:t xml:space="preserve"> 2.9</w:t>
      </w:r>
      <w:r w:rsidR="00E732DF">
        <w:rPr>
          <w:i/>
        </w:rPr>
        <w:t>: Biết cách làm việc với git</w:t>
      </w:r>
    </w:p>
    <w:p w14:paraId="03EC05A5" w14:textId="77777777" w:rsidR="00FF7FA2" w:rsidRPr="00A14504" w:rsidRDefault="00FF7FA2" w:rsidP="00FF7FA2">
      <w:pPr>
        <w:jc w:val="center"/>
        <w:rPr>
          <w:i/>
        </w:rPr>
      </w:pPr>
    </w:p>
    <w:p w14:paraId="31821D70" w14:textId="7ED96327" w:rsidR="000F5476" w:rsidRDefault="00FF7FA2" w:rsidP="00A17FA5">
      <w:r>
        <w:rPr>
          <w:noProof/>
        </w:rPr>
        <w:lastRenderedPageBreak/>
        <w:drawing>
          <wp:inline distT="0" distB="0" distL="0" distR="0" wp14:anchorId="74BDD729" wp14:editId="0074660B">
            <wp:extent cx="5760085" cy="31286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2.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3128645"/>
                    </a:xfrm>
                    <a:prstGeom prst="rect">
                      <a:avLst/>
                    </a:prstGeom>
                  </pic:spPr>
                </pic:pic>
              </a:graphicData>
            </a:graphic>
          </wp:inline>
        </w:drawing>
      </w:r>
    </w:p>
    <w:p w14:paraId="16D85337" w14:textId="06DA59A4" w:rsidR="000F5476" w:rsidRPr="00FF7FA2" w:rsidRDefault="000F5476" w:rsidP="00A14504">
      <w:pPr>
        <w:jc w:val="center"/>
        <w:rPr>
          <w:i/>
        </w:rPr>
      </w:pPr>
      <w:r w:rsidRPr="00FF7FA2">
        <w:rPr>
          <w:i/>
        </w:rPr>
        <w:t xml:space="preserve">Hình </w:t>
      </w:r>
      <w:r w:rsidR="00E4442A">
        <w:rPr>
          <w:i/>
        </w:rPr>
        <w:t>3.1</w:t>
      </w:r>
      <w:bookmarkStart w:id="24" w:name="_GoBack"/>
      <w:bookmarkEnd w:id="24"/>
      <w:r w:rsidR="00FF7FA2" w:rsidRPr="00FF7FA2">
        <w:rPr>
          <w:i/>
        </w:rPr>
        <w:t>:</w:t>
      </w:r>
      <w:r w:rsidR="00E732DF" w:rsidRPr="00FF7FA2">
        <w:rPr>
          <w:i/>
        </w:rPr>
        <w:t>code</w:t>
      </w:r>
      <w:r w:rsidR="00FF7FA2" w:rsidRPr="00FF7FA2">
        <w:rPr>
          <w:i/>
        </w:rPr>
        <w:t xml:space="preserve"> của</w:t>
      </w:r>
      <w:r w:rsidR="00E732DF" w:rsidRPr="00FF7FA2">
        <w:rPr>
          <w:i/>
        </w:rPr>
        <w:t xml:space="preserve"> </w:t>
      </w:r>
      <w:r w:rsidR="00FF7FA2" w:rsidRPr="00FF7FA2">
        <w:rPr>
          <w:i/>
        </w:rPr>
        <w:t>dự án e.foodexpo.vn</w:t>
      </w:r>
    </w:p>
    <w:p w14:paraId="220C567B" w14:textId="2005A440" w:rsidR="00E621C1" w:rsidRPr="00726D47" w:rsidRDefault="00E86D69" w:rsidP="00726D47">
      <w:pPr>
        <w:pStyle w:val="Heading3"/>
        <w:ind w:left="0"/>
      </w:pPr>
      <w:r>
        <w:rPr>
          <w:i/>
        </w:rPr>
        <w:br w:type="page"/>
      </w:r>
    </w:p>
    <w:p w14:paraId="0B937509" w14:textId="59D2A1B7" w:rsidR="00A377A5" w:rsidRPr="003A43EB" w:rsidRDefault="00A377A5" w:rsidP="00E621C1">
      <w:pPr>
        <w:pStyle w:val="TIU"/>
      </w:pPr>
      <w:bookmarkStart w:id="25" w:name="_Toc97295941"/>
      <w:r w:rsidRPr="003A43EB">
        <w:lastRenderedPageBreak/>
        <w:t>KẾT LUẬN</w:t>
      </w:r>
      <w:bookmarkEnd w:id="23"/>
      <w:bookmarkEnd w:id="25"/>
    </w:p>
    <w:p w14:paraId="32FD922B" w14:textId="77777777" w:rsidR="00EA42C0" w:rsidRPr="003A43EB" w:rsidRDefault="00EA42C0" w:rsidP="000C15E9">
      <w:pPr>
        <w:spacing w:after="0" w:line="312" w:lineRule="auto"/>
      </w:pPr>
    </w:p>
    <w:p w14:paraId="44DD426E" w14:textId="359AC7B1" w:rsidR="00EA3146" w:rsidRPr="00E732DF" w:rsidRDefault="006E580D" w:rsidP="00817F93">
      <w:pPr>
        <w:pStyle w:val="ListParagraph"/>
        <w:numPr>
          <w:ilvl w:val="0"/>
          <w:numId w:val="15"/>
        </w:numPr>
        <w:spacing w:after="0" w:line="312" w:lineRule="auto"/>
        <w:rPr>
          <w:b/>
          <w:bCs/>
        </w:rPr>
      </w:pPr>
      <w:r w:rsidRPr="00E732DF">
        <w:rPr>
          <w:b/>
          <w:bCs/>
        </w:rPr>
        <w:t>Khó khăn</w:t>
      </w:r>
      <w:r w:rsidR="00E732DF">
        <w:rPr>
          <w:b/>
          <w:bCs/>
        </w:rPr>
        <w:t>:</w:t>
      </w:r>
    </w:p>
    <w:p w14:paraId="566F4A3E" w14:textId="77777777" w:rsidR="00726D47" w:rsidRDefault="00726D47" w:rsidP="00153A1D">
      <w:pPr>
        <w:spacing w:after="0" w:line="312" w:lineRule="auto"/>
        <w:ind w:firstLine="720"/>
        <w:jc w:val="both"/>
      </w:pPr>
      <w:r>
        <w:sym w:font="Symbol" w:char="F0B7"/>
      </w:r>
      <w:r>
        <w:t xml:space="preserve"> Kiến thức lý thuyết trong nhà trường và thực tế trong công ty có rất nhiều khác biệt: thực tế hơn, phong phú hơn và hiện đại hơn.</w:t>
      </w:r>
    </w:p>
    <w:p w14:paraId="137AE21A" w14:textId="06800398" w:rsidR="00726D47" w:rsidRDefault="00726D47" w:rsidP="00153A1D">
      <w:pPr>
        <w:spacing w:after="0" w:line="312" w:lineRule="auto"/>
        <w:ind w:firstLine="720"/>
        <w:jc w:val="both"/>
      </w:pPr>
      <w:r>
        <w:t xml:space="preserve"> </w:t>
      </w:r>
      <w:r>
        <w:sym w:font="Symbol" w:char="F0B7"/>
      </w:r>
      <w:r>
        <w:t xml:space="preserve"> Môi trường học tập và làm việc thay đổi đột ngột.</w:t>
      </w:r>
    </w:p>
    <w:p w14:paraId="28189C1B" w14:textId="78E2CBB8" w:rsidR="00E732DF" w:rsidRPr="00E732DF" w:rsidRDefault="00E732DF" w:rsidP="00817F93">
      <w:pPr>
        <w:pStyle w:val="ListParagraph"/>
        <w:numPr>
          <w:ilvl w:val="0"/>
          <w:numId w:val="15"/>
        </w:numPr>
        <w:spacing w:after="0" w:line="312" w:lineRule="auto"/>
        <w:jc w:val="both"/>
        <w:rPr>
          <w:b/>
        </w:rPr>
      </w:pPr>
      <w:r w:rsidRPr="00E732DF">
        <w:rPr>
          <w:b/>
        </w:rPr>
        <w:t xml:space="preserve">Một số đề xuất, kiến nghị của sinh viên: </w:t>
      </w:r>
    </w:p>
    <w:p w14:paraId="412C5892" w14:textId="63C988B1" w:rsidR="00E732DF" w:rsidRDefault="00E732DF" w:rsidP="00E732DF">
      <w:pPr>
        <w:ind w:firstLine="360"/>
      </w:pPr>
      <w:r>
        <w:t>Trong quá trình hợp tác và làm việc tại công ty em đã nhận được sự giúp đỡ và hỗ trợ nhiệt tình của Giám Đốc công ty. Biết thêm được cách thức làm việc, hoạt động và tổ chức của một công ty thực sự, học hỏi thêm được nhiều kiến thức thực tế từ công ty, giúp rèn luyện thêm các kỹ năng cần thiết cho các công việc của mình sẽ thực hiện sau này.</w:t>
      </w:r>
    </w:p>
    <w:p w14:paraId="51328650" w14:textId="6CEA6BBD" w:rsidR="00E732DF" w:rsidRPr="00E732DF" w:rsidRDefault="00E732DF" w:rsidP="00E732DF">
      <w:pPr>
        <w:spacing w:after="0" w:line="312" w:lineRule="auto"/>
        <w:ind w:firstLine="360"/>
        <w:jc w:val="both"/>
        <w:rPr>
          <w:b/>
          <w:bCs/>
        </w:rPr>
      </w:pPr>
      <w:r>
        <w:t>Mặc dù đã rất cố gắng, song do nhận thức và trình độ có hạn, cùng với thời gian thực tế chưa nhiều nên báo cáo thực tập của em không tránh khỏi những khiếm khuyết và thiếu sót. Em rất mong muốn và chân thành tiếp thu mọi ý kiến đóng góp, bổ sung của quý thầy cô để bài báo cáo của em được hoàn thiện hơn.</w:t>
      </w:r>
    </w:p>
    <w:p w14:paraId="4EF6D981" w14:textId="29A61810" w:rsidR="00726D47" w:rsidRPr="00E732DF" w:rsidRDefault="00726D47" w:rsidP="00817F93">
      <w:pPr>
        <w:pStyle w:val="ListParagraph"/>
        <w:numPr>
          <w:ilvl w:val="0"/>
          <w:numId w:val="15"/>
        </w:numPr>
        <w:spacing w:after="0" w:line="312" w:lineRule="auto"/>
        <w:rPr>
          <w:b/>
        </w:rPr>
      </w:pPr>
      <w:r w:rsidRPr="00E732DF">
        <w:rPr>
          <w:b/>
        </w:rPr>
        <w:t>Bài học từ công ty</w:t>
      </w:r>
      <w:r w:rsidR="00E732DF">
        <w:rPr>
          <w:b/>
        </w:rPr>
        <w:t>:</w:t>
      </w:r>
    </w:p>
    <w:p w14:paraId="0822A6F2" w14:textId="77777777" w:rsidR="00726D47" w:rsidRDefault="00726D47" w:rsidP="00726D47">
      <w:pPr>
        <w:spacing w:after="0" w:line="312" w:lineRule="auto"/>
        <w:ind w:firstLine="720"/>
        <w:jc w:val="both"/>
      </w:pPr>
      <w:r>
        <w:t xml:space="preserve">Thông qua đợt thực tâp thực tế từ công ty giúp cho em có thêm được nhiều kinh ngiệm sống cũng như các kỹ năng mềm quý báu trong môi trường sinh hoạt tập thể ngoài nhà trường và gia đình, là hành trang cần thiết khi làm việc tại hầu như bất kỳ các công ty: </w:t>
      </w:r>
    </w:p>
    <w:p w14:paraId="145187FC" w14:textId="77777777" w:rsidR="00726D47" w:rsidRDefault="00726D47" w:rsidP="00726D47">
      <w:pPr>
        <w:spacing w:after="0" w:line="312" w:lineRule="auto"/>
        <w:ind w:firstLine="720"/>
        <w:jc w:val="both"/>
      </w:pPr>
      <w:r>
        <w:sym w:font="Symbol" w:char="F0B7"/>
      </w:r>
      <w:r>
        <w:t xml:space="preserve"> Biết lắng nghe nhiều hơn. </w:t>
      </w:r>
    </w:p>
    <w:p w14:paraId="56F77AA5" w14:textId="77777777" w:rsidR="00726D47" w:rsidRDefault="00726D47" w:rsidP="00726D47">
      <w:pPr>
        <w:spacing w:after="0" w:line="312" w:lineRule="auto"/>
        <w:ind w:firstLine="720"/>
        <w:jc w:val="both"/>
      </w:pPr>
      <w:r>
        <w:sym w:font="Symbol" w:char="F0B7"/>
      </w:r>
      <w:r>
        <w:t xml:space="preserve"> Tự tin khi giao tiếp giữa cấp trên với cấp dưới, đồng nghiệp với nhau. </w:t>
      </w:r>
    </w:p>
    <w:p w14:paraId="10B327EF" w14:textId="77777777" w:rsidR="00726D47" w:rsidRDefault="00726D47" w:rsidP="00726D47">
      <w:pPr>
        <w:spacing w:after="0" w:line="312" w:lineRule="auto"/>
        <w:ind w:firstLine="720"/>
        <w:jc w:val="both"/>
      </w:pPr>
      <w:r>
        <w:sym w:font="Symbol" w:char="F0B7"/>
      </w:r>
      <w:r>
        <w:t xml:space="preserve"> Hòa nhã, hòa đồng giúp đỡ lẫn nhau trong công việc trong khả năng mình cho phép. </w:t>
      </w:r>
    </w:p>
    <w:p w14:paraId="280CF6EC" w14:textId="77777777" w:rsidR="00726D47" w:rsidRDefault="00726D47" w:rsidP="00726D47">
      <w:pPr>
        <w:spacing w:after="0" w:line="312" w:lineRule="auto"/>
        <w:ind w:firstLine="720"/>
        <w:jc w:val="both"/>
      </w:pPr>
      <w:r>
        <w:sym w:font="Symbol" w:char="F0B7"/>
      </w:r>
      <w:r>
        <w:t xml:space="preserve"> Tôn trọng người khác và tôn trọng ý kiến, góp ý của người khác. </w:t>
      </w:r>
    </w:p>
    <w:p w14:paraId="5477CA82" w14:textId="14699055" w:rsidR="00A377A5" w:rsidRDefault="00726D47" w:rsidP="00726D47">
      <w:pPr>
        <w:spacing w:after="0" w:line="312" w:lineRule="auto"/>
        <w:ind w:firstLine="720"/>
        <w:jc w:val="both"/>
      </w:pPr>
      <w:r>
        <w:sym w:font="Symbol" w:char="F0B7"/>
      </w:r>
      <w:r>
        <w:t xml:space="preserve"> Bình đẳng trong đời sống</w:t>
      </w:r>
    </w:p>
    <w:p w14:paraId="30D2C321" w14:textId="07E966A7" w:rsidR="00726D47" w:rsidRPr="003A43EB" w:rsidRDefault="00726D47" w:rsidP="00726D47">
      <w:pPr>
        <w:spacing w:after="0" w:line="312" w:lineRule="auto"/>
        <w:ind w:firstLine="720"/>
        <w:jc w:val="both"/>
      </w:pPr>
      <w:r>
        <w:t>Em xin chân thành cảm ơn Thầy Cô những người đã cho em nền tảng kiến thức hữu ích để em áp dụng tốt vào khóa thực tập thực tế vừa qua, đồng thời em cũng xin gửi lời cảm ơn đến Giám Đốc của công ty OSD</w:t>
      </w:r>
      <w:r w:rsidR="008E7E41">
        <w:t xml:space="preserve"> và thầy Phạm Hồng Long</w:t>
      </w:r>
      <w:r>
        <w:t xml:space="preserve"> – người đã tận tâm truyền đạt kinh nghiệm thực tế hết sức quý báu cho em trong suốt quá trình thực tập vừa qua!</w:t>
      </w:r>
    </w:p>
    <w:sectPr w:rsidR="00726D47" w:rsidRPr="003A43EB" w:rsidSect="008E7E41">
      <w:headerReference w:type="default" r:id="rId25"/>
      <w:footerReference w:type="default" r:id="rId26"/>
      <w:type w:val="continuous"/>
      <w:pgSz w:w="11906" w:h="16838" w:code="9"/>
      <w:pgMar w:top="1134" w:right="1134" w:bottom="1134" w:left="1701" w:header="709" w:footer="283"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26FB0C" w14:textId="77777777" w:rsidR="00097D94" w:rsidRDefault="00097D94" w:rsidP="00077537">
      <w:pPr>
        <w:spacing w:after="0" w:line="240" w:lineRule="auto"/>
      </w:pPr>
      <w:r>
        <w:separator/>
      </w:r>
    </w:p>
  </w:endnote>
  <w:endnote w:type="continuationSeparator" w:id="0">
    <w:p w14:paraId="3B51811A" w14:textId="77777777" w:rsidR="00097D94" w:rsidRDefault="00097D94" w:rsidP="000775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5B" w:usb2="00000009" w:usb3="00000000" w:csb0="000001FF" w:csb1="00000000"/>
  </w:font>
  <w:font w:name=".VnTime">
    <w:altName w:val="Arial"/>
    <w:charset w:val="00"/>
    <w:family w:val="swiss"/>
    <w:pitch w:val="variable"/>
    <w:sig w:usb0="00000003" w:usb1="00000000" w:usb2="00000000" w:usb3="00000000" w:csb0="00000001"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VnArial">
    <w:altName w:val="Arial"/>
    <w:charset w:val="00"/>
    <w:family w:val="swiss"/>
    <w:pitch w:val="variable"/>
    <w:sig w:usb0="00000001" w:usb1="00000000" w:usb2="00000000" w:usb3="00000000" w:csb0="00000013" w:csb1="00000000"/>
  </w:font>
  <w:font w:name="Tahoma">
    <w:panose1 w:val="020B0604030504040204"/>
    <w:charset w:val="A3"/>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Arial">
    <w:panose1 w:val="020B0604020202020204"/>
    <w:charset w:val="A3"/>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3061088"/>
      <w:docPartObj>
        <w:docPartGallery w:val="Page Numbers (Bottom of Page)"/>
        <w:docPartUnique/>
      </w:docPartObj>
    </w:sdtPr>
    <w:sdtEndPr>
      <w:rPr>
        <w:noProof/>
      </w:rPr>
    </w:sdtEndPr>
    <w:sdtContent>
      <w:p w14:paraId="2334A049" w14:textId="53C8DB2B" w:rsidR="0028736F" w:rsidRDefault="0028736F">
        <w:pPr>
          <w:pStyle w:val="Footer"/>
          <w:jc w:val="center"/>
        </w:pPr>
        <w:r>
          <w:fldChar w:fldCharType="begin"/>
        </w:r>
        <w:r>
          <w:instrText xml:space="preserve"> PAGE   \* MERGEFORMAT </w:instrText>
        </w:r>
        <w:r>
          <w:fldChar w:fldCharType="separate"/>
        </w:r>
        <w:r w:rsidR="00E4442A">
          <w:rPr>
            <w:noProof/>
          </w:rPr>
          <w:t>15</w:t>
        </w:r>
        <w:r>
          <w:rPr>
            <w:noProof/>
          </w:rPr>
          <w:fldChar w:fldCharType="end"/>
        </w:r>
      </w:p>
    </w:sdtContent>
  </w:sdt>
  <w:p w14:paraId="6BA139D5" w14:textId="77777777" w:rsidR="0028736F" w:rsidRDefault="002873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DA5160" w14:textId="77777777" w:rsidR="00097D94" w:rsidRDefault="00097D94" w:rsidP="00077537">
      <w:pPr>
        <w:spacing w:after="0" w:line="240" w:lineRule="auto"/>
      </w:pPr>
      <w:r>
        <w:separator/>
      </w:r>
    </w:p>
  </w:footnote>
  <w:footnote w:type="continuationSeparator" w:id="0">
    <w:p w14:paraId="01E39AF4" w14:textId="77777777" w:rsidR="00097D94" w:rsidRDefault="00097D94" w:rsidP="000775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22673A" w14:textId="77777777" w:rsidR="0028736F" w:rsidRDefault="0028736F">
    <w:pPr>
      <w:pStyle w:val="Header"/>
      <w:jc w:val="center"/>
    </w:pPr>
  </w:p>
  <w:p w14:paraId="4FDF0066" w14:textId="77777777" w:rsidR="0028736F" w:rsidRPr="00667D49" w:rsidRDefault="0028736F" w:rsidP="00DE4651">
    <w:pPr>
      <w:pStyle w:val="Header"/>
      <w:jc w:val="center"/>
      <w:rPr>
        <w:lang w:val="vi-V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DC2D87" w14:textId="77777777" w:rsidR="0028736F" w:rsidRDefault="0028736F">
    <w:pPr>
      <w:pStyle w:val="Header"/>
      <w:jc w:val="center"/>
    </w:pPr>
  </w:p>
  <w:p w14:paraId="5DCB4D5D" w14:textId="77777777" w:rsidR="0028736F" w:rsidRPr="00667D49" w:rsidRDefault="0028736F" w:rsidP="00DE4651">
    <w:pPr>
      <w:pStyle w:val="Header"/>
      <w:jc w:val="center"/>
      <w:rPr>
        <w:lang w:val="vi-V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Num1"/>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
    <w:nsid w:val="00000002"/>
    <w:multiLevelType w:val="multilevel"/>
    <w:tmpl w:val="00000002"/>
    <w:name w:val="WWNum2"/>
    <w:lvl w:ilvl="0">
      <w:start w:val="2"/>
      <w:numFmt w:val="bullet"/>
      <w:lvlText w:val="-"/>
      <w:lvlJc w:val="left"/>
      <w:pPr>
        <w:tabs>
          <w:tab w:val="num" w:pos="0"/>
        </w:tabs>
        <w:ind w:left="1080" w:hanging="360"/>
      </w:pPr>
      <w:rPr>
        <w:rFonts w:ascii=".VnTime" w:hAnsi=".VnTime"/>
      </w:rPr>
    </w:lvl>
    <w:lvl w:ilvl="1">
      <w:start w:val="1"/>
      <w:numFmt w:val="bullet"/>
      <w:lvlText w:val="o"/>
      <w:lvlJc w:val="left"/>
      <w:pPr>
        <w:tabs>
          <w:tab w:val="num" w:pos="0"/>
        </w:tabs>
        <w:ind w:left="1800" w:hanging="360"/>
      </w:pPr>
      <w:rPr>
        <w:rFonts w:ascii="Courier New" w:hAnsi="Courier New" w:cs="Courier New"/>
      </w:rPr>
    </w:lvl>
    <w:lvl w:ilvl="2">
      <w:start w:val="1"/>
      <w:numFmt w:val="bullet"/>
      <w:lvlText w:val=""/>
      <w:lvlJc w:val="left"/>
      <w:pPr>
        <w:tabs>
          <w:tab w:val="num" w:pos="0"/>
        </w:tabs>
        <w:ind w:left="2520" w:hanging="360"/>
      </w:pPr>
      <w:rPr>
        <w:rFonts w:ascii="Wingdings" w:hAnsi="Wingdings"/>
      </w:rPr>
    </w:lvl>
    <w:lvl w:ilvl="3">
      <w:start w:val="1"/>
      <w:numFmt w:val="bullet"/>
      <w:lvlText w:val=""/>
      <w:lvlJc w:val="left"/>
      <w:pPr>
        <w:tabs>
          <w:tab w:val="num" w:pos="0"/>
        </w:tabs>
        <w:ind w:left="3240" w:hanging="360"/>
      </w:pPr>
      <w:rPr>
        <w:rFonts w:ascii="Symbol" w:hAnsi="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rPr>
    </w:lvl>
    <w:lvl w:ilvl="6">
      <w:start w:val="1"/>
      <w:numFmt w:val="bullet"/>
      <w:lvlText w:val=""/>
      <w:lvlJc w:val="left"/>
      <w:pPr>
        <w:tabs>
          <w:tab w:val="num" w:pos="0"/>
        </w:tabs>
        <w:ind w:left="5400" w:hanging="360"/>
      </w:pPr>
      <w:rPr>
        <w:rFonts w:ascii="Symbol" w:hAnsi="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rPr>
    </w:lvl>
  </w:abstractNum>
  <w:abstractNum w:abstractNumId="2">
    <w:nsid w:val="00000003"/>
    <w:multiLevelType w:val="multilevel"/>
    <w:tmpl w:val="00000003"/>
    <w:name w:val="WWNum3"/>
    <w:lvl w:ilvl="0">
      <w:start w:val="2"/>
      <w:numFmt w:val="bullet"/>
      <w:lvlText w:val="-"/>
      <w:lvlJc w:val="left"/>
      <w:pPr>
        <w:tabs>
          <w:tab w:val="num" w:pos="0"/>
        </w:tabs>
        <w:ind w:left="1080" w:hanging="360"/>
      </w:pPr>
      <w:rPr>
        <w:rFonts w:ascii=".VnTime" w:hAnsi=".VnTime"/>
      </w:rPr>
    </w:lvl>
    <w:lvl w:ilvl="1">
      <w:start w:val="1"/>
      <w:numFmt w:val="bullet"/>
      <w:lvlText w:val="o"/>
      <w:lvlJc w:val="left"/>
      <w:pPr>
        <w:tabs>
          <w:tab w:val="num" w:pos="0"/>
        </w:tabs>
        <w:ind w:left="1800" w:hanging="360"/>
      </w:pPr>
      <w:rPr>
        <w:rFonts w:ascii="Courier New" w:hAnsi="Courier New" w:cs="Courier New"/>
      </w:rPr>
    </w:lvl>
    <w:lvl w:ilvl="2">
      <w:start w:val="1"/>
      <w:numFmt w:val="bullet"/>
      <w:lvlText w:val=""/>
      <w:lvlJc w:val="left"/>
      <w:pPr>
        <w:tabs>
          <w:tab w:val="num" w:pos="0"/>
        </w:tabs>
        <w:ind w:left="2520" w:hanging="360"/>
      </w:pPr>
      <w:rPr>
        <w:rFonts w:ascii="Wingdings" w:hAnsi="Wingdings"/>
      </w:rPr>
    </w:lvl>
    <w:lvl w:ilvl="3">
      <w:start w:val="1"/>
      <w:numFmt w:val="bullet"/>
      <w:lvlText w:val=""/>
      <w:lvlJc w:val="left"/>
      <w:pPr>
        <w:tabs>
          <w:tab w:val="num" w:pos="0"/>
        </w:tabs>
        <w:ind w:left="3240" w:hanging="360"/>
      </w:pPr>
      <w:rPr>
        <w:rFonts w:ascii="Symbol" w:hAnsi="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rPr>
    </w:lvl>
    <w:lvl w:ilvl="6">
      <w:start w:val="1"/>
      <w:numFmt w:val="bullet"/>
      <w:lvlText w:val=""/>
      <w:lvlJc w:val="left"/>
      <w:pPr>
        <w:tabs>
          <w:tab w:val="num" w:pos="0"/>
        </w:tabs>
        <w:ind w:left="5400" w:hanging="360"/>
      </w:pPr>
      <w:rPr>
        <w:rFonts w:ascii="Symbol" w:hAnsi="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rPr>
    </w:lvl>
  </w:abstractNum>
  <w:abstractNum w:abstractNumId="3">
    <w:nsid w:val="00000004"/>
    <w:multiLevelType w:val="multilevel"/>
    <w:tmpl w:val="00000004"/>
    <w:name w:val="WWNum4"/>
    <w:lvl w:ilvl="0">
      <w:start w:val="2"/>
      <w:numFmt w:val="bullet"/>
      <w:lvlText w:val="-"/>
      <w:lvlJc w:val="left"/>
      <w:pPr>
        <w:tabs>
          <w:tab w:val="num" w:pos="0"/>
        </w:tabs>
        <w:ind w:left="1080" w:hanging="360"/>
      </w:pPr>
      <w:rPr>
        <w:rFonts w:ascii=".VnTime" w:hAnsi=".VnTime"/>
      </w:rPr>
    </w:lvl>
    <w:lvl w:ilvl="1">
      <w:start w:val="1"/>
      <w:numFmt w:val="bullet"/>
      <w:lvlText w:val="o"/>
      <w:lvlJc w:val="left"/>
      <w:pPr>
        <w:tabs>
          <w:tab w:val="num" w:pos="0"/>
        </w:tabs>
        <w:ind w:left="1800" w:hanging="360"/>
      </w:pPr>
      <w:rPr>
        <w:rFonts w:ascii="Courier New" w:hAnsi="Courier New" w:cs="Courier New"/>
      </w:rPr>
    </w:lvl>
    <w:lvl w:ilvl="2">
      <w:start w:val="1"/>
      <w:numFmt w:val="bullet"/>
      <w:lvlText w:val=""/>
      <w:lvlJc w:val="left"/>
      <w:pPr>
        <w:tabs>
          <w:tab w:val="num" w:pos="0"/>
        </w:tabs>
        <w:ind w:left="2520" w:hanging="360"/>
      </w:pPr>
      <w:rPr>
        <w:rFonts w:ascii="Wingdings" w:hAnsi="Wingdings"/>
      </w:rPr>
    </w:lvl>
    <w:lvl w:ilvl="3">
      <w:start w:val="1"/>
      <w:numFmt w:val="bullet"/>
      <w:lvlText w:val=""/>
      <w:lvlJc w:val="left"/>
      <w:pPr>
        <w:tabs>
          <w:tab w:val="num" w:pos="0"/>
        </w:tabs>
        <w:ind w:left="3240" w:hanging="360"/>
      </w:pPr>
      <w:rPr>
        <w:rFonts w:ascii="Symbol" w:hAnsi="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rPr>
    </w:lvl>
    <w:lvl w:ilvl="6">
      <w:start w:val="1"/>
      <w:numFmt w:val="bullet"/>
      <w:lvlText w:val=""/>
      <w:lvlJc w:val="left"/>
      <w:pPr>
        <w:tabs>
          <w:tab w:val="num" w:pos="0"/>
        </w:tabs>
        <w:ind w:left="5400" w:hanging="360"/>
      </w:pPr>
      <w:rPr>
        <w:rFonts w:ascii="Symbol" w:hAnsi="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rPr>
    </w:lvl>
  </w:abstractNum>
  <w:abstractNum w:abstractNumId="4">
    <w:nsid w:val="00000005"/>
    <w:multiLevelType w:val="multilevel"/>
    <w:tmpl w:val="00000005"/>
    <w:name w:val="WWNum5"/>
    <w:lvl w:ilvl="0">
      <w:start w:val="2"/>
      <w:numFmt w:val="bullet"/>
      <w:lvlText w:val="-"/>
      <w:lvlJc w:val="left"/>
      <w:pPr>
        <w:tabs>
          <w:tab w:val="num" w:pos="0"/>
        </w:tabs>
        <w:ind w:left="1080" w:hanging="360"/>
      </w:pPr>
      <w:rPr>
        <w:rFonts w:ascii=".VnTime" w:hAnsi=".VnTime"/>
      </w:rPr>
    </w:lvl>
    <w:lvl w:ilvl="1">
      <w:start w:val="1"/>
      <w:numFmt w:val="bullet"/>
      <w:lvlText w:val="o"/>
      <w:lvlJc w:val="left"/>
      <w:pPr>
        <w:tabs>
          <w:tab w:val="num" w:pos="0"/>
        </w:tabs>
        <w:ind w:left="1800" w:hanging="360"/>
      </w:pPr>
      <w:rPr>
        <w:rFonts w:ascii="Courier New" w:hAnsi="Courier New" w:cs="Courier New"/>
      </w:rPr>
    </w:lvl>
    <w:lvl w:ilvl="2">
      <w:start w:val="1"/>
      <w:numFmt w:val="bullet"/>
      <w:lvlText w:val=""/>
      <w:lvlJc w:val="left"/>
      <w:pPr>
        <w:tabs>
          <w:tab w:val="num" w:pos="0"/>
        </w:tabs>
        <w:ind w:left="2520" w:hanging="360"/>
      </w:pPr>
      <w:rPr>
        <w:rFonts w:ascii="Wingdings" w:hAnsi="Wingdings"/>
      </w:rPr>
    </w:lvl>
    <w:lvl w:ilvl="3">
      <w:start w:val="1"/>
      <w:numFmt w:val="bullet"/>
      <w:lvlText w:val=""/>
      <w:lvlJc w:val="left"/>
      <w:pPr>
        <w:tabs>
          <w:tab w:val="num" w:pos="0"/>
        </w:tabs>
        <w:ind w:left="3240" w:hanging="360"/>
      </w:pPr>
      <w:rPr>
        <w:rFonts w:ascii="Symbol" w:hAnsi="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rPr>
    </w:lvl>
    <w:lvl w:ilvl="6">
      <w:start w:val="1"/>
      <w:numFmt w:val="bullet"/>
      <w:lvlText w:val=""/>
      <w:lvlJc w:val="left"/>
      <w:pPr>
        <w:tabs>
          <w:tab w:val="num" w:pos="0"/>
        </w:tabs>
        <w:ind w:left="5400" w:hanging="360"/>
      </w:pPr>
      <w:rPr>
        <w:rFonts w:ascii="Symbol" w:hAnsi="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rPr>
    </w:lvl>
  </w:abstractNum>
  <w:abstractNum w:abstractNumId="5">
    <w:nsid w:val="00000006"/>
    <w:multiLevelType w:val="multilevel"/>
    <w:tmpl w:val="00000006"/>
    <w:name w:val="WWNum6"/>
    <w:lvl w:ilvl="0">
      <w:start w:val="2"/>
      <w:numFmt w:val="bullet"/>
      <w:lvlText w:val="-"/>
      <w:lvlJc w:val="left"/>
      <w:pPr>
        <w:tabs>
          <w:tab w:val="num" w:pos="0"/>
        </w:tabs>
        <w:ind w:left="1080" w:hanging="360"/>
      </w:pPr>
      <w:rPr>
        <w:rFonts w:ascii=".VnTime" w:hAnsi=".VnTime"/>
      </w:rPr>
    </w:lvl>
    <w:lvl w:ilvl="1">
      <w:start w:val="1"/>
      <w:numFmt w:val="bullet"/>
      <w:lvlText w:val="o"/>
      <w:lvlJc w:val="left"/>
      <w:pPr>
        <w:tabs>
          <w:tab w:val="num" w:pos="0"/>
        </w:tabs>
        <w:ind w:left="1800" w:hanging="360"/>
      </w:pPr>
      <w:rPr>
        <w:rFonts w:ascii="Courier New" w:hAnsi="Courier New" w:cs="Courier New"/>
      </w:rPr>
    </w:lvl>
    <w:lvl w:ilvl="2">
      <w:start w:val="1"/>
      <w:numFmt w:val="bullet"/>
      <w:lvlText w:val=""/>
      <w:lvlJc w:val="left"/>
      <w:pPr>
        <w:tabs>
          <w:tab w:val="num" w:pos="0"/>
        </w:tabs>
        <w:ind w:left="2520" w:hanging="360"/>
      </w:pPr>
      <w:rPr>
        <w:rFonts w:ascii="Wingdings" w:hAnsi="Wingdings"/>
      </w:rPr>
    </w:lvl>
    <w:lvl w:ilvl="3">
      <w:start w:val="1"/>
      <w:numFmt w:val="bullet"/>
      <w:lvlText w:val=""/>
      <w:lvlJc w:val="left"/>
      <w:pPr>
        <w:tabs>
          <w:tab w:val="num" w:pos="0"/>
        </w:tabs>
        <w:ind w:left="3240" w:hanging="360"/>
      </w:pPr>
      <w:rPr>
        <w:rFonts w:ascii="Symbol" w:hAnsi="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rPr>
    </w:lvl>
    <w:lvl w:ilvl="6">
      <w:start w:val="1"/>
      <w:numFmt w:val="bullet"/>
      <w:lvlText w:val=""/>
      <w:lvlJc w:val="left"/>
      <w:pPr>
        <w:tabs>
          <w:tab w:val="num" w:pos="0"/>
        </w:tabs>
        <w:ind w:left="5400" w:hanging="360"/>
      </w:pPr>
      <w:rPr>
        <w:rFonts w:ascii="Symbol" w:hAnsi="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rPr>
    </w:lvl>
  </w:abstractNum>
  <w:abstractNum w:abstractNumId="6">
    <w:nsid w:val="039920D5"/>
    <w:multiLevelType w:val="hybridMultilevel"/>
    <w:tmpl w:val="45DA4C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8BE10DC"/>
    <w:multiLevelType w:val="hybridMultilevel"/>
    <w:tmpl w:val="89ECA99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CDB4DFC"/>
    <w:multiLevelType w:val="hybridMultilevel"/>
    <w:tmpl w:val="1B8C509E"/>
    <w:lvl w:ilvl="0" w:tplc="457884C4">
      <w:start w:val="1"/>
      <w:numFmt w:val="bullet"/>
      <w:pStyle w:val="Bodytext120"/>
      <w:lvlText w:val="•"/>
      <w:lvlJc w:val="left"/>
      <w:pPr>
        <w:tabs>
          <w:tab w:val="num" w:pos="1721"/>
        </w:tabs>
        <w:ind w:left="1721" w:hanging="360"/>
      </w:pPr>
      <w:rPr>
        <w:rFonts w:ascii="Times New Roman" w:eastAsia="Times New Roman" w:hAnsi="Times New Roman" w:cs="Times New Roman" w:hint="default"/>
      </w:rPr>
    </w:lvl>
    <w:lvl w:ilvl="1" w:tplc="C82A7C2E">
      <w:start w:val="1"/>
      <w:numFmt w:val="bullet"/>
      <w:pStyle w:val="Bodytext120"/>
      <w:lvlText w:val="–"/>
      <w:lvlJc w:val="left"/>
      <w:pPr>
        <w:tabs>
          <w:tab w:val="num" w:pos="5344"/>
        </w:tabs>
        <w:ind w:left="5344" w:hanging="360"/>
      </w:pPr>
      <w:rPr>
        <w:rFonts w:ascii="Times New Roman" w:eastAsia="Times New Roman" w:hAnsi="Times New Roman" w:cs="Times New Roman" w:hint="default"/>
      </w:rPr>
    </w:lvl>
    <w:lvl w:ilvl="2" w:tplc="4DDA294A">
      <w:start w:val="1"/>
      <w:numFmt w:val="bullet"/>
      <w:pStyle w:val="Bodytext1"/>
      <w:lvlText w:val=""/>
      <w:lvlJc w:val="left"/>
      <w:pPr>
        <w:tabs>
          <w:tab w:val="num" w:pos="6064"/>
        </w:tabs>
        <w:ind w:left="6064" w:hanging="360"/>
      </w:pPr>
      <w:rPr>
        <w:rFonts w:ascii="Symbol" w:hAnsi="Symbol" w:hint="default"/>
      </w:rPr>
    </w:lvl>
    <w:lvl w:ilvl="3" w:tplc="A2C28744">
      <w:start w:val="1"/>
      <w:numFmt w:val="bullet"/>
      <w:lvlText w:val=""/>
      <w:lvlJc w:val="left"/>
      <w:pPr>
        <w:tabs>
          <w:tab w:val="num" w:pos="6784"/>
        </w:tabs>
        <w:ind w:left="6784" w:hanging="360"/>
      </w:pPr>
      <w:rPr>
        <w:rFonts w:ascii="Symbol" w:hAnsi="Symbol" w:hint="default"/>
      </w:rPr>
    </w:lvl>
    <w:lvl w:ilvl="4" w:tplc="00680EB4">
      <w:start w:val="1"/>
      <w:numFmt w:val="bullet"/>
      <w:lvlText w:val="–"/>
      <w:lvlJc w:val="left"/>
      <w:pPr>
        <w:tabs>
          <w:tab w:val="num" w:pos="7504"/>
        </w:tabs>
        <w:ind w:left="7504" w:hanging="360"/>
      </w:pPr>
      <w:rPr>
        <w:rFonts w:ascii="Times New Roman" w:eastAsia="Times New Roman" w:hAnsi="Times New Roman" w:cs="Times New Roman" w:hint="default"/>
      </w:rPr>
    </w:lvl>
    <w:lvl w:ilvl="5" w:tplc="04090005" w:tentative="1">
      <w:start w:val="1"/>
      <w:numFmt w:val="bullet"/>
      <w:lvlText w:val=""/>
      <w:lvlJc w:val="left"/>
      <w:pPr>
        <w:tabs>
          <w:tab w:val="num" w:pos="8224"/>
        </w:tabs>
        <w:ind w:left="8224" w:hanging="360"/>
      </w:pPr>
      <w:rPr>
        <w:rFonts w:ascii="Wingdings" w:hAnsi="Wingdings" w:hint="default"/>
      </w:rPr>
    </w:lvl>
    <w:lvl w:ilvl="6" w:tplc="E32A7050">
      <w:start w:val="1"/>
      <w:numFmt w:val="bullet"/>
      <w:lvlText w:val=""/>
      <w:lvlJc w:val="left"/>
      <w:pPr>
        <w:tabs>
          <w:tab w:val="num" w:pos="8944"/>
        </w:tabs>
        <w:ind w:left="8944" w:hanging="360"/>
      </w:pPr>
      <w:rPr>
        <w:rFonts w:ascii="Symbol" w:hAnsi="Symbol" w:hint="default"/>
      </w:rPr>
    </w:lvl>
    <w:lvl w:ilvl="7" w:tplc="04090003" w:tentative="1">
      <w:start w:val="1"/>
      <w:numFmt w:val="bullet"/>
      <w:lvlText w:val="o"/>
      <w:lvlJc w:val="left"/>
      <w:pPr>
        <w:tabs>
          <w:tab w:val="num" w:pos="9664"/>
        </w:tabs>
        <w:ind w:left="9664" w:hanging="360"/>
      </w:pPr>
      <w:rPr>
        <w:rFonts w:ascii="Courier New" w:hAnsi="Courier New" w:cs="Courier New" w:hint="default"/>
      </w:rPr>
    </w:lvl>
    <w:lvl w:ilvl="8" w:tplc="04090005" w:tentative="1">
      <w:start w:val="1"/>
      <w:numFmt w:val="bullet"/>
      <w:lvlText w:val=""/>
      <w:lvlJc w:val="left"/>
      <w:pPr>
        <w:tabs>
          <w:tab w:val="num" w:pos="10384"/>
        </w:tabs>
        <w:ind w:left="10384" w:hanging="360"/>
      </w:pPr>
      <w:rPr>
        <w:rFonts w:ascii="Wingdings" w:hAnsi="Wingdings" w:hint="default"/>
      </w:rPr>
    </w:lvl>
  </w:abstractNum>
  <w:abstractNum w:abstractNumId="9">
    <w:nsid w:val="13F25078"/>
    <w:multiLevelType w:val="hybridMultilevel"/>
    <w:tmpl w:val="15F6CE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A70438"/>
    <w:multiLevelType w:val="hybridMultilevel"/>
    <w:tmpl w:val="2F3EC2AE"/>
    <w:lvl w:ilvl="0" w:tplc="259676EC">
      <w:start w:val="2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B209E9"/>
    <w:multiLevelType w:val="hybridMultilevel"/>
    <w:tmpl w:val="6AACD374"/>
    <w:lvl w:ilvl="0" w:tplc="259676EC">
      <w:start w:val="2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A27C51"/>
    <w:multiLevelType w:val="hybridMultilevel"/>
    <w:tmpl w:val="45C61B42"/>
    <w:lvl w:ilvl="0" w:tplc="8BACD74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901300"/>
    <w:multiLevelType w:val="hybridMultilevel"/>
    <w:tmpl w:val="3E580B34"/>
    <w:lvl w:ilvl="0" w:tplc="26866F96">
      <w:start w:val="1"/>
      <w:numFmt w:val="bullet"/>
      <w:pStyle w:val="Gach"/>
      <w:lvlText w:val="-"/>
      <w:lvlJc w:val="left"/>
      <w:pPr>
        <w:ind w:left="1287" w:hanging="360"/>
      </w:pPr>
      <w:rPr>
        <w:rFonts w:ascii=".VnArial" w:hAnsi=".VnAria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nsid w:val="418420E8"/>
    <w:multiLevelType w:val="hybridMultilevel"/>
    <w:tmpl w:val="80604FBA"/>
    <w:lvl w:ilvl="0" w:tplc="1D909E32">
      <w:start w:val="1"/>
      <w:numFmt w:val="decimal"/>
      <w:lvlText w:val="1.%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7E6B3A"/>
    <w:multiLevelType w:val="hybridMultilevel"/>
    <w:tmpl w:val="C1B6F9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5748B1"/>
    <w:multiLevelType w:val="hybridMultilevel"/>
    <w:tmpl w:val="6F64B268"/>
    <w:lvl w:ilvl="0" w:tplc="31584360">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D0D3EB2"/>
    <w:multiLevelType w:val="multilevel"/>
    <w:tmpl w:val="4EAEF7A4"/>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3"/>
      <w:numFmt w:val="decimal"/>
      <w:pStyle w:val="2"/>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76916B54"/>
    <w:multiLevelType w:val="hybridMultilevel"/>
    <w:tmpl w:val="54CEE71E"/>
    <w:lvl w:ilvl="0" w:tplc="259676EC">
      <w:start w:val="2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B831DF9"/>
    <w:multiLevelType w:val="multilevel"/>
    <w:tmpl w:val="5ED22B42"/>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1"/>
      <w:numFmt w:val="decimal"/>
      <w:pStyle w:val="3"/>
      <w:lvlText w:val="%1.%2.%3."/>
      <w:lvlJc w:val="left"/>
      <w:pPr>
        <w:ind w:left="720" w:hanging="720"/>
      </w:pPr>
      <w:rPr>
        <w:rFonts w:hint="default"/>
        <w:b/>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7F360D51"/>
    <w:multiLevelType w:val="hybridMultilevel"/>
    <w:tmpl w:val="D422A6B0"/>
    <w:lvl w:ilvl="0" w:tplc="FFFFFFFF">
      <w:start w:val="1"/>
      <w:numFmt w:val="bullet"/>
      <w:lvlText w:val=""/>
      <w:lvlJc w:val="left"/>
      <w:pPr>
        <w:tabs>
          <w:tab w:val="num" w:pos="720"/>
        </w:tabs>
        <w:ind w:left="720" w:hanging="360"/>
      </w:pPr>
      <w:rPr>
        <w:rFonts w:ascii="Symbol" w:hAnsi="Symbol" w:hint="default"/>
      </w:rPr>
    </w:lvl>
    <w:lvl w:ilvl="1" w:tplc="FFFFFFFF">
      <w:start w:val="1"/>
      <w:numFmt w:val="bullet"/>
      <w:pStyle w:val="Bodytext041"/>
      <w:lvlText w:val="–"/>
      <w:lvlJc w:val="left"/>
      <w:pPr>
        <w:tabs>
          <w:tab w:val="num" w:pos="1440"/>
        </w:tabs>
        <w:ind w:left="1399" w:hanging="319"/>
      </w:pPr>
      <w:rPr>
        <w:rFonts w:ascii="Times New Roman" w:hAnsi="Times New Roman" w:cs="Times New Roman" w:hint="default"/>
        <w:color w:val="auto"/>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20"/>
  </w:num>
  <w:num w:numId="3">
    <w:abstractNumId w:val="19"/>
  </w:num>
  <w:num w:numId="4">
    <w:abstractNumId w:val="17"/>
  </w:num>
  <w:num w:numId="5">
    <w:abstractNumId w:val="13"/>
  </w:num>
  <w:num w:numId="6">
    <w:abstractNumId w:val="14"/>
  </w:num>
  <w:num w:numId="7">
    <w:abstractNumId w:val="6"/>
  </w:num>
  <w:num w:numId="8">
    <w:abstractNumId w:val="15"/>
  </w:num>
  <w:num w:numId="9">
    <w:abstractNumId w:val="7"/>
  </w:num>
  <w:num w:numId="10">
    <w:abstractNumId w:val="16"/>
  </w:num>
  <w:num w:numId="11">
    <w:abstractNumId w:val="10"/>
  </w:num>
  <w:num w:numId="12">
    <w:abstractNumId w:val="11"/>
  </w:num>
  <w:num w:numId="13">
    <w:abstractNumId w:val="18"/>
  </w:num>
  <w:num w:numId="14">
    <w:abstractNumId w:val="12"/>
  </w:num>
  <w:num w:numId="15">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7537"/>
    <w:rsid w:val="00000C7E"/>
    <w:rsid w:val="00003A0D"/>
    <w:rsid w:val="00003A97"/>
    <w:rsid w:val="00012C9B"/>
    <w:rsid w:val="000151A9"/>
    <w:rsid w:val="00020D25"/>
    <w:rsid w:val="00035246"/>
    <w:rsid w:val="0003655B"/>
    <w:rsid w:val="000365CB"/>
    <w:rsid w:val="000371CB"/>
    <w:rsid w:val="00042FA8"/>
    <w:rsid w:val="000449F2"/>
    <w:rsid w:val="00045108"/>
    <w:rsid w:val="000467C0"/>
    <w:rsid w:val="000478FD"/>
    <w:rsid w:val="00051869"/>
    <w:rsid w:val="00052CC3"/>
    <w:rsid w:val="000539A6"/>
    <w:rsid w:val="0005570D"/>
    <w:rsid w:val="00056E2B"/>
    <w:rsid w:val="00064DD6"/>
    <w:rsid w:val="000656FD"/>
    <w:rsid w:val="00070C4A"/>
    <w:rsid w:val="0007316F"/>
    <w:rsid w:val="00077537"/>
    <w:rsid w:val="00085A89"/>
    <w:rsid w:val="000876F3"/>
    <w:rsid w:val="000914A6"/>
    <w:rsid w:val="00097633"/>
    <w:rsid w:val="00097D94"/>
    <w:rsid w:val="000A011D"/>
    <w:rsid w:val="000A7570"/>
    <w:rsid w:val="000B62C2"/>
    <w:rsid w:val="000B6BDA"/>
    <w:rsid w:val="000B6F68"/>
    <w:rsid w:val="000C04B8"/>
    <w:rsid w:val="000C15E9"/>
    <w:rsid w:val="000D767F"/>
    <w:rsid w:val="000E1BCA"/>
    <w:rsid w:val="000E2A6C"/>
    <w:rsid w:val="000E3D7F"/>
    <w:rsid w:val="000F2FE1"/>
    <w:rsid w:val="000F4BD9"/>
    <w:rsid w:val="000F5476"/>
    <w:rsid w:val="00105B54"/>
    <w:rsid w:val="00105CA4"/>
    <w:rsid w:val="00106CF9"/>
    <w:rsid w:val="001140CD"/>
    <w:rsid w:val="001141DD"/>
    <w:rsid w:val="00115393"/>
    <w:rsid w:val="00122180"/>
    <w:rsid w:val="00126CFF"/>
    <w:rsid w:val="00130838"/>
    <w:rsid w:val="00140A2D"/>
    <w:rsid w:val="001435E3"/>
    <w:rsid w:val="001512ED"/>
    <w:rsid w:val="00152802"/>
    <w:rsid w:val="00153A1D"/>
    <w:rsid w:val="00156DC4"/>
    <w:rsid w:val="00167051"/>
    <w:rsid w:val="001705CD"/>
    <w:rsid w:val="00172BD1"/>
    <w:rsid w:val="00174837"/>
    <w:rsid w:val="001924CF"/>
    <w:rsid w:val="00192B97"/>
    <w:rsid w:val="00193446"/>
    <w:rsid w:val="00193F08"/>
    <w:rsid w:val="001973D9"/>
    <w:rsid w:val="001B011D"/>
    <w:rsid w:val="001B4725"/>
    <w:rsid w:val="001B4B08"/>
    <w:rsid w:val="001B541B"/>
    <w:rsid w:val="001C1BF4"/>
    <w:rsid w:val="001C2EAF"/>
    <w:rsid w:val="001C4460"/>
    <w:rsid w:val="001C5585"/>
    <w:rsid w:val="001C5EAC"/>
    <w:rsid w:val="001D2E1F"/>
    <w:rsid w:val="001D5ECF"/>
    <w:rsid w:val="002033C7"/>
    <w:rsid w:val="0021621E"/>
    <w:rsid w:val="002217CD"/>
    <w:rsid w:val="00234365"/>
    <w:rsid w:val="00234C46"/>
    <w:rsid w:val="002411FF"/>
    <w:rsid w:val="00246A97"/>
    <w:rsid w:val="0025050E"/>
    <w:rsid w:val="002519A9"/>
    <w:rsid w:val="00253784"/>
    <w:rsid w:val="00263A61"/>
    <w:rsid w:val="00273B7E"/>
    <w:rsid w:val="00276304"/>
    <w:rsid w:val="0027640A"/>
    <w:rsid w:val="0028736F"/>
    <w:rsid w:val="0029473B"/>
    <w:rsid w:val="002A1613"/>
    <w:rsid w:val="002A2674"/>
    <w:rsid w:val="002A6BC9"/>
    <w:rsid w:val="002A7225"/>
    <w:rsid w:val="002A7422"/>
    <w:rsid w:val="002B00F6"/>
    <w:rsid w:val="002B1406"/>
    <w:rsid w:val="002B26DC"/>
    <w:rsid w:val="002B302E"/>
    <w:rsid w:val="002B4EEF"/>
    <w:rsid w:val="002B64EB"/>
    <w:rsid w:val="002B6B2D"/>
    <w:rsid w:val="002B7FD1"/>
    <w:rsid w:val="002D0075"/>
    <w:rsid w:val="002D3B5F"/>
    <w:rsid w:val="002D51E9"/>
    <w:rsid w:val="002F0644"/>
    <w:rsid w:val="002F3F55"/>
    <w:rsid w:val="002F45BD"/>
    <w:rsid w:val="002F539A"/>
    <w:rsid w:val="003106D7"/>
    <w:rsid w:val="00316C5D"/>
    <w:rsid w:val="00336CC9"/>
    <w:rsid w:val="00342A53"/>
    <w:rsid w:val="00343E35"/>
    <w:rsid w:val="00347065"/>
    <w:rsid w:val="003574F2"/>
    <w:rsid w:val="00365498"/>
    <w:rsid w:val="00367F34"/>
    <w:rsid w:val="0037217F"/>
    <w:rsid w:val="00373EFB"/>
    <w:rsid w:val="00377C27"/>
    <w:rsid w:val="003843D1"/>
    <w:rsid w:val="00393241"/>
    <w:rsid w:val="00393460"/>
    <w:rsid w:val="00394CE6"/>
    <w:rsid w:val="003958DF"/>
    <w:rsid w:val="00396799"/>
    <w:rsid w:val="003978C5"/>
    <w:rsid w:val="003A2110"/>
    <w:rsid w:val="003A43EB"/>
    <w:rsid w:val="003B0D82"/>
    <w:rsid w:val="003B4213"/>
    <w:rsid w:val="003C57A1"/>
    <w:rsid w:val="003C5D44"/>
    <w:rsid w:val="003C75BF"/>
    <w:rsid w:val="003D01CC"/>
    <w:rsid w:val="003D5225"/>
    <w:rsid w:val="003D6F71"/>
    <w:rsid w:val="003E6D5E"/>
    <w:rsid w:val="003E7318"/>
    <w:rsid w:val="003F0A8C"/>
    <w:rsid w:val="003F3C6B"/>
    <w:rsid w:val="004102F1"/>
    <w:rsid w:val="00410323"/>
    <w:rsid w:val="00414E6C"/>
    <w:rsid w:val="00415723"/>
    <w:rsid w:val="00415E9A"/>
    <w:rsid w:val="00416F87"/>
    <w:rsid w:val="0042110A"/>
    <w:rsid w:val="00423B38"/>
    <w:rsid w:val="00433111"/>
    <w:rsid w:val="004378D2"/>
    <w:rsid w:val="00450DF3"/>
    <w:rsid w:val="00453B24"/>
    <w:rsid w:val="00457B2A"/>
    <w:rsid w:val="004735CE"/>
    <w:rsid w:val="00473747"/>
    <w:rsid w:val="004742AF"/>
    <w:rsid w:val="0047710B"/>
    <w:rsid w:val="004815F6"/>
    <w:rsid w:val="00481D93"/>
    <w:rsid w:val="00484E43"/>
    <w:rsid w:val="00493F78"/>
    <w:rsid w:val="004A05D9"/>
    <w:rsid w:val="004B799B"/>
    <w:rsid w:val="004C0847"/>
    <w:rsid w:val="004D6D8A"/>
    <w:rsid w:val="004E08DD"/>
    <w:rsid w:val="004F33AD"/>
    <w:rsid w:val="00504995"/>
    <w:rsid w:val="005218D7"/>
    <w:rsid w:val="005246D2"/>
    <w:rsid w:val="005334D8"/>
    <w:rsid w:val="0053691F"/>
    <w:rsid w:val="005416CC"/>
    <w:rsid w:val="00544F58"/>
    <w:rsid w:val="005450CC"/>
    <w:rsid w:val="005513CE"/>
    <w:rsid w:val="00553218"/>
    <w:rsid w:val="00553A0D"/>
    <w:rsid w:val="005568F1"/>
    <w:rsid w:val="00560DFE"/>
    <w:rsid w:val="00561821"/>
    <w:rsid w:val="00564D76"/>
    <w:rsid w:val="00577ACB"/>
    <w:rsid w:val="00581C90"/>
    <w:rsid w:val="00581F97"/>
    <w:rsid w:val="005907D5"/>
    <w:rsid w:val="005976F8"/>
    <w:rsid w:val="005A0FEA"/>
    <w:rsid w:val="005B02FF"/>
    <w:rsid w:val="005B271B"/>
    <w:rsid w:val="005B7596"/>
    <w:rsid w:val="005C13FB"/>
    <w:rsid w:val="005C3118"/>
    <w:rsid w:val="005C47A1"/>
    <w:rsid w:val="005D292E"/>
    <w:rsid w:val="005D4916"/>
    <w:rsid w:val="005E0262"/>
    <w:rsid w:val="005E19E5"/>
    <w:rsid w:val="005E3F08"/>
    <w:rsid w:val="005F17F0"/>
    <w:rsid w:val="00602064"/>
    <w:rsid w:val="006025B1"/>
    <w:rsid w:val="00610FAE"/>
    <w:rsid w:val="00614700"/>
    <w:rsid w:val="006224BE"/>
    <w:rsid w:val="00626AEC"/>
    <w:rsid w:val="00626D1C"/>
    <w:rsid w:val="00630C45"/>
    <w:rsid w:val="00633B92"/>
    <w:rsid w:val="00633F17"/>
    <w:rsid w:val="006377A4"/>
    <w:rsid w:val="00637984"/>
    <w:rsid w:val="006403AA"/>
    <w:rsid w:val="00640BF3"/>
    <w:rsid w:val="00657F4C"/>
    <w:rsid w:val="006602E9"/>
    <w:rsid w:val="00667D49"/>
    <w:rsid w:val="006737F4"/>
    <w:rsid w:val="0068226B"/>
    <w:rsid w:val="00685519"/>
    <w:rsid w:val="00687074"/>
    <w:rsid w:val="00690B92"/>
    <w:rsid w:val="006937F3"/>
    <w:rsid w:val="00694D0C"/>
    <w:rsid w:val="006A6D75"/>
    <w:rsid w:val="006C436F"/>
    <w:rsid w:val="006D0C86"/>
    <w:rsid w:val="006D1312"/>
    <w:rsid w:val="006D5905"/>
    <w:rsid w:val="006D7BB5"/>
    <w:rsid w:val="006E07C4"/>
    <w:rsid w:val="006E170C"/>
    <w:rsid w:val="006E4053"/>
    <w:rsid w:val="006E580D"/>
    <w:rsid w:val="006F050F"/>
    <w:rsid w:val="006F3173"/>
    <w:rsid w:val="006F6B83"/>
    <w:rsid w:val="006F7653"/>
    <w:rsid w:val="006F79F1"/>
    <w:rsid w:val="007033D9"/>
    <w:rsid w:val="00706179"/>
    <w:rsid w:val="00707030"/>
    <w:rsid w:val="00712229"/>
    <w:rsid w:val="00714D19"/>
    <w:rsid w:val="007175A1"/>
    <w:rsid w:val="0072328D"/>
    <w:rsid w:val="00726D47"/>
    <w:rsid w:val="00727495"/>
    <w:rsid w:val="007312AC"/>
    <w:rsid w:val="0073596C"/>
    <w:rsid w:val="00740306"/>
    <w:rsid w:val="00745D09"/>
    <w:rsid w:val="0075075C"/>
    <w:rsid w:val="00756F79"/>
    <w:rsid w:val="00757AB8"/>
    <w:rsid w:val="00763938"/>
    <w:rsid w:val="00763ACA"/>
    <w:rsid w:val="00764745"/>
    <w:rsid w:val="007659E1"/>
    <w:rsid w:val="00771AF1"/>
    <w:rsid w:val="00772048"/>
    <w:rsid w:val="0077340C"/>
    <w:rsid w:val="00775DBE"/>
    <w:rsid w:val="00775FF0"/>
    <w:rsid w:val="00783C3C"/>
    <w:rsid w:val="007851D8"/>
    <w:rsid w:val="0078664B"/>
    <w:rsid w:val="00790241"/>
    <w:rsid w:val="007A13BA"/>
    <w:rsid w:val="007A6780"/>
    <w:rsid w:val="007B324A"/>
    <w:rsid w:val="007B3947"/>
    <w:rsid w:val="007C2741"/>
    <w:rsid w:val="007C4B8E"/>
    <w:rsid w:val="007D0199"/>
    <w:rsid w:val="007D2AC0"/>
    <w:rsid w:val="007D7E5F"/>
    <w:rsid w:val="007F0166"/>
    <w:rsid w:val="007F0DC4"/>
    <w:rsid w:val="007F5FB5"/>
    <w:rsid w:val="007F6A95"/>
    <w:rsid w:val="007F7F6D"/>
    <w:rsid w:val="00806D7D"/>
    <w:rsid w:val="00811313"/>
    <w:rsid w:val="00814BBB"/>
    <w:rsid w:val="00814C8B"/>
    <w:rsid w:val="00815DE0"/>
    <w:rsid w:val="00816DF7"/>
    <w:rsid w:val="00817F93"/>
    <w:rsid w:val="008228F7"/>
    <w:rsid w:val="00822C69"/>
    <w:rsid w:val="00823593"/>
    <w:rsid w:val="008320A8"/>
    <w:rsid w:val="00836A35"/>
    <w:rsid w:val="00850999"/>
    <w:rsid w:val="00855350"/>
    <w:rsid w:val="008647B1"/>
    <w:rsid w:val="00866E7C"/>
    <w:rsid w:val="00867261"/>
    <w:rsid w:val="0087153E"/>
    <w:rsid w:val="008728BA"/>
    <w:rsid w:val="008737FE"/>
    <w:rsid w:val="008740B3"/>
    <w:rsid w:val="00882D06"/>
    <w:rsid w:val="00883FBE"/>
    <w:rsid w:val="00890FEF"/>
    <w:rsid w:val="00892DE1"/>
    <w:rsid w:val="00893898"/>
    <w:rsid w:val="008A4CFA"/>
    <w:rsid w:val="008B1191"/>
    <w:rsid w:val="008B724C"/>
    <w:rsid w:val="008B7521"/>
    <w:rsid w:val="008C0BA7"/>
    <w:rsid w:val="008C18FD"/>
    <w:rsid w:val="008E7E41"/>
    <w:rsid w:val="008F27BF"/>
    <w:rsid w:val="00901B6C"/>
    <w:rsid w:val="00906FDC"/>
    <w:rsid w:val="009141FD"/>
    <w:rsid w:val="0092196A"/>
    <w:rsid w:val="0092693B"/>
    <w:rsid w:val="00930FED"/>
    <w:rsid w:val="00933918"/>
    <w:rsid w:val="00937E2A"/>
    <w:rsid w:val="00941DCE"/>
    <w:rsid w:val="00944A2A"/>
    <w:rsid w:val="009529DD"/>
    <w:rsid w:val="00952FAC"/>
    <w:rsid w:val="0095626A"/>
    <w:rsid w:val="00957871"/>
    <w:rsid w:val="00966DE1"/>
    <w:rsid w:val="009679C1"/>
    <w:rsid w:val="009701A3"/>
    <w:rsid w:val="00976D3F"/>
    <w:rsid w:val="00981869"/>
    <w:rsid w:val="009922B2"/>
    <w:rsid w:val="009931FD"/>
    <w:rsid w:val="00996323"/>
    <w:rsid w:val="009A0C5F"/>
    <w:rsid w:val="009A1702"/>
    <w:rsid w:val="009A7452"/>
    <w:rsid w:val="009A75CF"/>
    <w:rsid w:val="009B3279"/>
    <w:rsid w:val="009C58DB"/>
    <w:rsid w:val="009D4DE9"/>
    <w:rsid w:val="009D7458"/>
    <w:rsid w:val="009D78B6"/>
    <w:rsid w:val="009E298B"/>
    <w:rsid w:val="009E33F0"/>
    <w:rsid w:val="009F0734"/>
    <w:rsid w:val="009F1C1B"/>
    <w:rsid w:val="009F24B2"/>
    <w:rsid w:val="00A00E2A"/>
    <w:rsid w:val="00A06D57"/>
    <w:rsid w:val="00A136F8"/>
    <w:rsid w:val="00A14504"/>
    <w:rsid w:val="00A1463F"/>
    <w:rsid w:val="00A17FA5"/>
    <w:rsid w:val="00A301CB"/>
    <w:rsid w:val="00A32727"/>
    <w:rsid w:val="00A357C6"/>
    <w:rsid w:val="00A377A5"/>
    <w:rsid w:val="00A42EA6"/>
    <w:rsid w:val="00A47E09"/>
    <w:rsid w:val="00A62008"/>
    <w:rsid w:val="00A811B0"/>
    <w:rsid w:val="00A83D5F"/>
    <w:rsid w:val="00A8456F"/>
    <w:rsid w:val="00A90698"/>
    <w:rsid w:val="00A91B9C"/>
    <w:rsid w:val="00A9297E"/>
    <w:rsid w:val="00A950D5"/>
    <w:rsid w:val="00AA0AFA"/>
    <w:rsid w:val="00AA74D2"/>
    <w:rsid w:val="00AB5D6D"/>
    <w:rsid w:val="00AC0F18"/>
    <w:rsid w:val="00AC3231"/>
    <w:rsid w:val="00AC76A6"/>
    <w:rsid w:val="00AD2A01"/>
    <w:rsid w:val="00AD3F3E"/>
    <w:rsid w:val="00AD7083"/>
    <w:rsid w:val="00AD744E"/>
    <w:rsid w:val="00AD77D1"/>
    <w:rsid w:val="00AE5BAD"/>
    <w:rsid w:val="00AF015B"/>
    <w:rsid w:val="00AF2B1A"/>
    <w:rsid w:val="00AF4B08"/>
    <w:rsid w:val="00B1321B"/>
    <w:rsid w:val="00B4039A"/>
    <w:rsid w:val="00B41D85"/>
    <w:rsid w:val="00B47112"/>
    <w:rsid w:val="00B50350"/>
    <w:rsid w:val="00B51F5F"/>
    <w:rsid w:val="00B524F3"/>
    <w:rsid w:val="00B53BF6"/>
    <w:rsid w:val="00B62146"/>
    <w:rsid w:val="00B649BA"/>
    <w:rsid w:val="00B66518"/>
    <w:rsid w:val="00B67A17"/>
    <w:rsid w:val="00B756B7"/>
    <w:rsid w:val="00B8095E"/>
    <w:rsid w:val="00B81396"/>
    <w:rsid w:val="00B84923"/>
    <w:rsid w:val="00B918EB"/>
    <w:rsid w:val="00B924A7"/>
    <w:rsid w:val="00B9250B"/>
    <w:rsid w:val="00B94F8E"/>
    <w:rsid w:val="00B957B5"/>
    <w:rsid w:val="00B9633A"/>
    <w:rsid w:val="00BA0635"/>
    <w:rsid w:val="00BA1C73"/>
    <w:rsid w:val="00BC694F"/>
    <w:rsid w:val="00BC6DBA"/>
    <w:rsid w:val="00BC753C"/>
    <w:rsid w:val="00BD064C"/>
    <w:rsid w:val="00BD3CF6"/>
    <w:rsid w:val="00BE09BD"/>
    <w:rsid w:val="00BE5B73"/>
    <w:rsid w:val="00BF1E37"/>
    <w:rsid w:val="00BF52B2"/>
    <w:rsid w:val="00C03204"/>
    <w:rsid w:val="00C069DD"/>
    <w:rsid w:val="00C07970"/>
    <w:rsid w:val="00C079CC"/>
    <w:rsid w:val="00C105EB"/>
    <w:rsid w:val="00C120A7"/>
    <w:rsid w:val="00C14F3E"/>
    <w:rsid w:val="00C17891"/>
    <w:rsid w:val="00C226D5"/>
    <w:rsid w:val="00C26D35"/>
    <w:rsid w:val="00C326A8"/>
    <w:rsid w:val="00C43859"/>
    <w:rsid w:val="00C43EAD"/>
    <w:rsid w:val="00C46F0B"/>
    <w:rsid w:val="00C500D7"/>
    <w:rsid w:val="00C53041"/>
    <w:rsid w:val="00C652EE"/>
    <w:rsid w:val="00C74DA1"/>
    <w:rsid w:val="00C81D77"/>
    <w:rsid w:val="00C84BFA"/>
    <w:rsid w:val="00C86548"/>
    <w:rsid w:val="00C94662"/>
    <w:rsid w:val="00CA2F41"/>
    <w:rsid w:val="00CA4AF3"/>
    <w:rsid w:val="00CB35C8"/>
    <w:rsid w:val="00CB465B"/>
    <w:rsid w:val="00CB6B7F"/>
    <w:rsid w:val="00CC2566"/>
    <w:rsid w:val="00CC287D"/>
    <w:rsid w:val="00CC7CBC"/>
    <w:rsid w:val="00CC7DED"/>
    <w:rsid w:val="00CD1309"/>
    <w:rsid w:val="00CD6EA4"/>
    <w:rsid w:val="00CD6FC1"/>
    <w:rsid w:val="00CE429B"/>
    <w:rsid w:val="00CE4C2F"/>
    <w:rsid w:val="00CE5569"/>
    <w:rsid w:val="00CE67CD"/>
    <w:rsid w:val="00CF01F4"/>
    <w:rsid w:val="00CF432B"/>
    <w:rsid w:val="00CF69F2"/>
    <w:rsid w:val="00D0254C"/>
    <w:rsid w:val="00D03DF4"/>
    <w:rsid w:val="00D04587"/>
    <w:rsid w:val="00D05249"/>
    <w:rsid w:val="00D06A87"/>
    <w:rsid w:val="00D1098A"/>
    <w:rsid w:val="00D10E46"/>
    <w:rsid w:val="00D114B4"/>
    <w:rsid w:val="00D14308"/>
    <w:rsid w:val="00D14760"/>
    <w:rsid w:val="00D15F74"/>
    <w:rsid w:val="00D178AC"/>
    <w:rsid w:val="00D2039B"/>
    <w:rsid w:val="00D25E7D"/>
    <w:rsid w:val="00D2709C"/>
    <w:rsid w:val="00D30DF9"/>
    <w:rsid w:val="00D335C5"/>
    <w:rsid w:val="00D33CA2"/>
    <w:rsid w:val="00D34D45"/>
    <w:rsid w:val="00D423C8"/>
    <w:rsid w:val="00D4758C"/>
    <w:rsid w:val="00D52B60"/>
    <w:rsid w:val="00D53EFE"/>
    <w:rsid w:val="00D574BB"/>
    <w:rsid w:val="00D60CEA"/>
    <w:rsid w:val="00D63908"/>
    <w:rsid w:val="00D64546"/>
    <w:rsid w:val="00D746FC"/>
    <w:rsid w:val="00D81CEF"/>
    <w:rsid w:val="00D81FD0"/>
    <w:rsid w:val="00D90177"/>
    <w:rsid w:val="00D92DFD"/>
    <w:rsid w:val="00D9409A"/>
    <w:rsid w:val="00D955DA"/>
    <w:rsid w:val="00D97B86"/>
    <w:rsid w:val="00DA5076"/>
    <w:rsid w:val="00DA7BA3"/>
    <w:rsid w:val="00DB025F"/>
    <w:rsid w:val="00DB0E23"/>
    <w:rsid w:val="00DB3A40"/>
    <w:rsid w:val="00DC16B4"/>
    <w:rsid w:val="00DD023D"/>
    <w:rsid w:val="00DD2E1F"/>
    <w:rsid w:val="00DE4651"/>
    <w:rsid w:val="00DE6E6B"/>
    <w:rsid w:val="00DF0FA8"/>
    <w:rsid w:val="00DF1FC4"/>
    <w:rsid w:val="00DF3518"/>
    <w:rsid w:val="00E0053D"/>
    <w:rsid w:val="00E006B8"/>
    <w:rsid w:val="00E03814"/>
    <w:rsid w:val="00E0544D"/>
    <w:rsid w:val="00E0550E"/>
    <w:rsid w:val="00E07D9A"/>
    <w:rsid w:val="00E14273"/>
    <w:rsid w:val="00E15167"/>
    <w:rsid w:val="00E15B19"/>
    <w:rsid w:val="00E2411E"/>
    <w:rsid w:val="00E27B0E"/>
    <w:rsid w:val="00E33C24"/>
    <w:rsid w:val="00E432E5"/>
    <w:rsid w:val="00E4442A"/>
    <w:rsid w:val="00E4728D"/>
    <w:rsid w:val="00E50D87"/>
    <w:rsid w:val="00E60691"/>
    <w:rsid w:val="00E621C1"/>
    <w:rsid w:val="00E62C3E"/>
    <w:rsid w:val="00E639BA"/>
    <w:rsid w:val="00E66955"/>
    <w:rsid w:val="00E66B86"/>
    <w:rsid w:val="00E67973"/>
    <w:rsid w:val="00E732DF"/>
    <w:rsid w:val="00E847DB"/>
    <w:rsid w:val="00E84F1A"/>
    <w:rsid w:val="00E86D69"/>
    <w:rsid w:val="00E90E22"/>
    <w:rsid w:val="00EA30DE"/>
    <w:rsid w:val="00EA3146"/>
    <w:rsid w:val="00EA42C0"/>
    <w:rsid w:val="00EA7C56"/>
    <w:rsid w:val="00ED3203"/>
    <w:rsid w:val="00ED521A"/>
    <w:rsid w:val="00EE18C3"/>
    <w:rsid w:val="00EE5F9E"/>
    <w:rsid w:val="00EF7421"/>
    <w:rsid w:val="00F06001"/>
    <w:rsid w:val="00F07DC1"/>
    <w:rsid w:val="00F13595"/>
    <w:rsid w:val="00F16E5D"/>
    <w:rsid w:val="00F2647C"/>
    <w:rsid w:val="00F26F5B"/>
    <w:rsid w:val="00F32A94"/>
    <w:rsid w:val="00F32D96"/>
    <w:rsid w:val="00F33F07"/>
    <w:rsid w:val="00F346AD"/>
    <w:rsid w:val="00F515A8"/>
    <w:rsid w:val="00F57615"/>
    <w:rsid w:val="00F661D9"/>
    <w:rsid w:val="00F76084"/>
    <w:rsid w:val="00F9153B"/>
    <w:rsid w:val="00F933E5"/>
    <w:rsid w:val="00F96F79"/>
    <w:rsid w:val="00FA2F42"/>
    <w:rsid w:val="00FA352D"/>
    <w:rsid w:val="00FA6D0C"/>
    <w:rsid w:val="00FA6DE5"/>
    <w:rsid w:val="00FB1564"/>
    <w:rsid w:val="00FB4040"/>
    <w:rsid w:val="00FB6E55"/>
    <w:rsid w:val="00FC6C0F"/>
    <w:rsid w:val="00FD4C75"/>
    <w:rsid w:val="00FE13C8"/>
    <w:rsid w:val="00FF7CFC"/>
    <w:rsid w:val="00FF7FA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599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lang w:val="vi-VN" w:eastAsia="vi-V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7B86"/>
    <w:pPr>
      <w:spacing w:before="120" w:after="160" w:line="259" w:lineRule="auto"/>
    </w:pPr>
    <w:rPr>
      <w:sz w:val="26"/>
      <w:szCs w:val="26"/>
      <w:lang w:val="en-US" w:eastAsia="en-US"/>
    </w:rPr>
  </w:style>
  <w:style w:type="paragraph" w:styleId="Heading1">
    <w:name w:val="heading 1"/>
    <w:basedOn w:val="Normal"/>
    <w:next w:val="Normal"/>
    <w:link w:val="Heading1Char"/>
    <w:qFormat/>
    <w:rsid w:val="008C18FD"/>
    <w:pPr>
      <w:keepNext/>
      <w:keepLines/>
      <w:spacing w:before="240" w:after="0"/>
      <w:outlineLvl w:val="0"/>
    </w:pPr>
    <w:rPr>
      <w:rFonts w:asciiTheme="majorHAnsi" w:eastAsia="Times New Roman" w:hAnsiTheme="majorHAnsi"/>
      <w:b/>
      <w:szCs w:val="32"/>
    </w:rPr>
  </w:style>
  <w:style w:type="paragraph" w:styleId="Heading2">
    <w:name w:val="heading 2"/>
    <w:basedOn w:val="Normal"/>
    <w:next w:val="Normal"/>
    <w:link w:val="Heading2Char"/>
    <w:uiPriority w:val="9"/>
    <w:unhideWhenUsed/>
    <w:qFormat/>
    <w:rsid w:val="001C1BF4"/>
    <w:pPr>
      <w:keepNext/>
      <w:keepLines/>
      <w:spacing w:before="40" w:after="0"/>
      <w:outlineLvl w:val="1"/>
    </w:pPr>
    <w:rPr>
      <w:rFonts w:asciiTheme="majorHAnsi" w:eastAsia="Times New Roman" w:hAnsiTheme="majorHAnsi"/>
      <w:b/>
    </w:rPr>
  </w:style>
  <w:style w:type="paragraph" w:styleId="Heading3">
    <w:name w:val="heading 3"/>
    <w:basedOn w:val="Normal"/>
    <w:next w:val="Normal"/>
    <w:link w:val="Heading3Char"/>
    <w:unhideWhenUsed/>
    <w:qFormat/>
    <w:rsid w:val="00D178AC"/>
    <w:pPr>
      <w:keepNext/>
      <w:keepLines/>
      <w:spacing w:before="40" w:after="0"/>
      <w:ind w:left="432"/>
      <w:outlineLvl w:val="2"/>
    </w:pPr>
    <w:rPr>
      <w:rFonts w:asciiTheme="majorHAnsi" w:eastAsia="Times New Roman" w:hAnsiTheme="majorHAnsi"/>
      <w:b/>
      <w:color w:val="000000" w:themeColor="text1"/>
      <w:szCs w:val="24"/>
    </w:rPr>
  </w:style>
  <w:style w:type="paragraph" w:styleId="Heading4">
    <w:name w:val="heading 4"/>
    <w:basedOn w:val="Normal"/>
    <w:next w:val="Normal"/>
    <w:link w:val="Heading4Char"/>
    <w:semiHidden/>
    <w:unhideWhenUsed/>
    <w:qFormat/>
    <w:rsid w:val="005568F1"/>
    <w:pPr>
      <w:keepNext/>
      <w:spacing w:before="240" w:after="60" w:line="240" w:lineRule="auto"/>
      <w:outlineLvl w:val="3"/>
    </w:pPr>
    <w:rPr>
      <w:rFonts w:ascii="Calibri" w:eastAsia="Times New Roman" w:hAnsi="Calibri"/>
      <w:b/>
      <w:bCs/>
      <w:sz w:val="28"/>
      <w:szCs w:val="28"/>
    </w:rPr>
  </w:style>
  <w:style w:type="paragraph" w:styleId="Heading6">
    <w:name w:val="heading 6"/>
    <w:basedOn w:val="Normal"/>
    <w:next w:val="Normal"/>
    <w:link w:val="Heading6Char"/>
    <w:qFormat/>
    <w:rsid w:val="005568F1"/>
    <w:pPr>
      <w:spacing w:before="240" w:after="60" w:line="240" w:lineRule="auto"/>
      <w:outlineLvl w:val="5"/>
    </w:pPr>
    <w:rPr>
      <w:rFonts w:eastAsia="Times New Roman"/>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75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537"/>
  </w:style>
  <w:style w:type="paragraph" w:styleId="Footer">
    <w:name w:val="footer"/>
    <w:basedOn w:val="Normal"/>
    <w:link w:val="FooterChar"/>
    <w:uiPriority w:val="99"/>
    <w:unhideWhenUsed/>
    <w:rsid w:val="000775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537"/>
  </w:style>
  <w:style w:type="character" w:customStyle="1" w:styleId="apple-converted-space">
    <w:name w:val="apple-converted-space"/>
    <w:basedOn w:val="DefaultParagraphFont"/>
    <w:rsid w:val="00667D49"/>
  </w:style>
  <w:style w:type="character" w:customStyle="1" w:styleId="Heading1Char">
    <w:name w:val="Heading 1 Char"/>
    <w:link w:val="Heading1"/>
    <w:rsid w:val="008C18FD"/>
    <w:rPr>
      <w:rFonts w:asciiTheme="majorHAnsi" w:eastAsia="Times New Roman" w:hAnsiTheme="majorHAnsi"/>
      <w:b/>
      <w:sz w:val="26"/>
      <w:szCs w:val="32"/>
      <w:lang w:val="en-US" w:eastAsia="en-US"/>
    </w:rPr>
  </w:style>
  <w:style w:type="paragraph" w:styleId="TOCHeading">
    <w:name w:val="TOC Heading"/>
    <w:basedOn w:val="Heading1"/>
    <w:next w:val="Normal"/>
    <w:uiPriority w:val="39"/>
    <w:unhideWhenUsed/>
    <w:qFormat/>
    <w:rsid w:val="00850999"/>
    <w:pPr>
      <w:outlineLvl w:val="9"/>
    </w:pPr>
  </w:style>
  <w:style w:type="paragraph" w:styleId="TOC2">
    <w:name w:val="toc 2"/>
    <w:basedOn w:val="Normal"/>
    <w:next w:val="Normal"/>
    <w:autoRedefine/>
    <w:uiPriority w:val="39"/>
    <w:unhideWhenUsed/>
    <w:rsid w:val="0003655B"/>
    <w:pPr>
      <w:tabs>
        <w:tab w:val="right" w:leader="dot" w:pos="9061"/>
      </w:tabs>
      <w:spacing w:after="100"/>
      <w:ind w:left="220"/>
    </w:pPr>
    <w:rPr>
      <w:rFonts w:eastAsia="Times New Roman"/>
      <w:b/>
      <w:noProof/>
      <w:sz w:val="22"/>
      <w:szCs w:val="22"/>
      <w:lang w:val="vi-VN"/>
    </w:rPr>
  </w:style>
  <w:style w:type="paragraph" w:styleId="TOC1">
    <w:name w:val="toc 1"/>
    <w:basedOn w:val="Normal"/>
    <w:next w:val="Normal"/>
    <w:link w:val="TOC1Char"/>
    <w:autoRedefine/>
    <w:uiPriority w:val="39"/>
    <w:unhideWhenUsed/>
    <w:rsid w:val="007175A1"/>
    <w:pPr>
      <w:tabs>
        <w:tab w:val="right" w:leader="dot" w:pos="9061"/>
      </w:tabs>
      <w:spacing w:after="100"/>
    </w:pPr>
    <w:rPr>
      <w:rFonts w:eastAsia="Times New Roman"/>
      <w:b/>
      <w:noProof/>
      <w:lang w:val="vi-VN"/>
    </w:rPr>
  </w:style>
  <w:style w:type="paragraph" w:styleId="TOC3">
    <w:name w:val="toc 3"/>
    <w:basedOn w:val="Normal"/>
    <w:next w:val="Normal"/>
    <w:autoRedefine/>
    <w:uiPriority w:val="39"/>
    <w:unhideWhenUsed/>
    <w:rsid w:val="0029473B"/>
    <w:pPr>
      <w:tabs>
        <w:tab w:val="right" w:leader="dot" w:pos="9061"/>
      </w:tabs>
      <w:spacing w:after="100"/>
      <w:ind w:left="440"/>
    </w:pPr>
    <w:rPr>
      <w:rFonts w:eastAsia="Times New Roman"/>
      <w:b/>
      <w:noProof/>
      <w:lang w:val="fr-FR"/>
    </w:rPr>
  </w:style>
  <w:style w:type="paragraph" w:styleId="ListParagraph">
    <w:name w:val="List Paragraph"/>
    <w:basedOn w:val="Normal"/>
    <w:uiPriority w:val="34"/>
    <w:qFormat/>
    <w:rsid w:val="00BE09BD"/>
    <w:pPr>
      <w:ind w:left="720"/>
      <w:contextualSpacing/>
    </w:pPr>
  </w:style>
  <w:style w:type="paragraph" w:styleId="NormalWeb">
    <w:name w:val="Normal (Web)"/>
    <w:basedOn w:val="Normal"/>
    <w:uiPriority w:val="99"/>
    <w:unhideWhenUsed/>
    <w:rsid w:val="002A6BC9"/>
    <w:pPr>
      <w:spacing w:before="100" w:beforeAutospacing="1" w:after="100" w:afterAutospacing="1" w:line="240" w:lineRule="auto"/>
    </w:pPr>
    <w:rPr>
      <w:rFonts w:eastAsia="Times New Roman"/>
      <w:sz w:val="24"/>
      <w:szCs w:val="24"/>
    </w:rPr>
  </w:style>
  <w:style w:type="character" w:styleId="Hyperlink">
    <w:name w:val="Hyperlink"/>
    <w:uiPriority w:val="99"/>
    <w:unhideWhenUsed/>
    <w:rsid w:val="002A6BC9"/>
    <w:rPr>
      <w:color w:val="0000FF"/>
      <w:u w:val="single"/>
    </w:rPr>
  </w:style>
  <w:style w:type="paragraph" w:customStyle="1" w:styleId="TIU">
    <w:name w:val="TIÊU ĐỀ"/>
    <w:basedOn w:val="Heading1"/>
    <w:link w:val="TIUChar"/>
    <w:qFormat/>
    <w:rsid w:val="00757AB8"/>
    <w:pPr>
      <w:jc w:val="center"/>
    </w:pPr>
    <w:rPr>
      <w:rFonts w:ascii="Times New Roman" w:hAnsi="Times New Roman"/>
      <w:lang w:val="vi-VN"/>
    </w:rPr>
  </w:style>
  <w:style w:type="character" w:customStyle="1" w:styleId="Heading2Char">
    <w:name w:val="Heading 2 Char"/>
    <w:link w:val="Heading2"/>
    <w:uiPriority w:val="9"/>
    <w:rsid w:val="001C1BF4"/>
    <w:rPr>
      <w:rFonts w:asciiTheme="majorHAnsi" w:eastAsia="Times New Roman" w:hAnsiTheme="majorHAnsi"/>
      <w:b/>
      <w:sz w:val="26"/>
      <w:szCs w:val="26"/>
      <w:lang w:val="en-US" w:eastAsia="en-US"/>
    </w:rPr>
  </w:style>
  <w:style w:type="character" w:customStyle="1" w:styleId="TIUChar">
    <w:name w:val="TIÊU ĐỀ Char"/>
    <w:link w:val="TIU"/>
    <w:rsid w:val="00757AB8"/>
    <w:rPr>
      <w:rFonts w:eastAsia="Times New Roman"/>
      <w:b/>
      <w:sz w:val="26"/>
      <w:szCs w:val="32"/>
      <w:lang w:eastAsia="en-US"/>
    </w:rPr>
  </w:style>
  <w:style w:type="character" w:customStyle="1" w:styleId="Heading3Char">
    <w:name w:val="Heading 3 Char"/>
    <w:link w:val="Heading3"/>
    <w:rsid w:val="00D178AC"/>
    <w:rPr>
      <w:rFonts w:asciiTheme="majorHAnsi" w:eastAsia="Times New Roman" w:hAnsiTheme="majorHAnsi"/>
      <w:b/>
      <w:color w:val="000000" w:themeColor="text1"/>
      <w:sz w:val="26"/>
      <w:szCs w:val="24"/>
      <w:lang w:val="en-US" w:eastAsia="en-US"/>
    </w:rPr>
  </w:style>
  <w:style w:type="paragraph" w:styleId="BodyTextIndent3">
    <w:name w:val="Body Text Indent 3"/>
    <w:basedOn w:val="Normal"/>
    <w:link w:val="BodyTextIndent3Char"/>
    <w:rsid w:val="00626D1C"/>
    <w:pPr>
      <w:spacing w:after="0" w:line="360" w:lineRule="auto"/>
      <w:ind w:left="360"/>
      <w:jc w:val="both"/>
    </w:pPr>
    <w:rPr>
      <w:rFonts w:ascii=".VnTime" w:eastAsia="Times New Roman" w:hAnsi=".VnTime" w:cs="Tahoma"/>
      <w:sz w:val="28"/>
      <w:szCs w:val="28"/>
    </w:rPr>
  </w:style>
  <w:style w:type="character" w:customStyle="1" w:styleId="BodyTextIndent3Char">
    <w:name w:val="Body Text Indent 3 Char"/>
    <w:link w:val="BodyTextIndent3"/>
    <w:rsid w:val="00626D1C"/>
    <w:rPr>
      <w:rFonts w:ascii=".VnTime" w:eastAsia="Times New Roman" w:hAnsi=".VnTime" w:cs="Tahoma"/>
      <w:sz w:val="28"/>
      <w:szCs w:val="28"/>
    </w:rPr>
  </w:style>
  <w:style w:type="paragraph" w:customStyle="1" w:styleId="4">
    <w:name w:val="4"/>
    <w:basedOn w:val="Normal"/>
    <w:qFormat/>
    <w:rsid w:val="00626D1C"/>
    <w:pPr>
      <w:spacing w:before="6" w:after="6" w:line="360" w:lineRule="auto"/>
      <w:jc w:val="both"/>
    </w:pPr>
    <w:rPr>
      <w:rFonts w:eastAsia="Times New Roman"/>
      <w:i/>
    </w:rPr>
  </w:style>
  <w:style w:type="paragraph" w:styleId="BodyText">
    <w:name w:val="Body Text"/>
    <w:basedOn w:val="Normal"/>
    <w:link w:val="BodyTextChar"/>
    <w:unhideWhenUsed/>
    <w:rsid w:val="005568F1"/>
    <w:pPr>
      <w:spacing w:after="120"/>
    </w:pPr>
  </w:style>
  <w:style w:type="character" w:customStyle="1" w:styleId="BodyTextChar">
    <w:name w:val="Body Text Char"/>
    <w:basedOn w:val="DefaultParagraphFont"/>
    <w:link w:val="BodyText"/>
    <w:uiPriority w:val="99"/>
    <w:semiHidden/>
    <w:rsid w:val="005568F1"/>
  </w:style>
  <w:style w:type="character" w:customStyle="1" w:styleId="Heading4Char">
    <w:name w:val="Heading 4 Char"/>
    <w:link w:val="Heading4"/>
    <w:semiHidden/>
    <w:rsid w:val="005568F1"/>
    <w:rPr>
      <w:rFonts w:ascii="Calibri" w:eastAsia="Times New Roman" w:hAnsi="Calibri"/>
      <w:b/>
      <w:bCs/>
      <w:sz w:val="28"/>
      <w:szCs w:val="28"/>
    </w:rPr>
  </w:style>
  <w:style w:type="character" w:customStyle="1" w:styleId="Heading6Char">
    <w:name w:val="Heading 6 Char"/>
    <w:link w:val="Heading6"/>
    <w:rsid w:val="005568F1"/>
    <w:rPr>
      <w:rFonts w:eastAsia="Times New Roman"/>
      <w:b/>
      <w:bCs/>
      <w:sz w:val="22"/>
      <w:szCs w:val="22"/>
    </w:rPr>
  </w:style>
  <w:style w:type="character" w:styleId="PageNumber">
    <w:name w:val="page number"/>
    <w:basedOn w:val="DefaultParagraphFont"/>
    <w:rsid w:val="005568F1"/>
  </w:style>
  <w:style w:type="paragraph" w:styleId="BodyTextIndent">
    <w:name w:val="Body Text Indent"/>
    <w:basedOn w:val="Normal"/>
    <w:link w:val="BodyTextIndentChar"/>
    <w:rsid w:val="005568F1"/>
    <w:pPr>
      <w:spacing w:after="0" w:line="360" w:lineRule="auto"/>
      <w:ind w:firstLine="720"/>
      <w:jc w:val="both"/>
    </w:pPr>
    <w:rPr>
      <w:rFonts w:ascii=".VnTime" w:eastAsia="Times New Roman" w:hAnsi=".VnTime" w:cs="Tahoma"/>
      <w:sz w:val="28"/>
      <w:szCs w:val="28"/>
    </w:rPr>
  </w:style>
  <w:style w:type="character" w:customStyle="1" w:styleId="BodyTextIndentChar">
    <w:name w:val="Body Text Indent Char"/>
    <w:link w:val="BodyTextIndent"/>
    <w:rsid w:val="005568F1"/>
    <w:rPr>
      <w:rFonts w:ascii=".VnTime" w:eastAsia="Times New Roman" w:hAnsi=".VnTime" w:cs="Tahoma"/>
      <w:sz w:val="28"/>
      <w:szCs w:val="28"/>
    </w:rPr>
  </w:style>
  <w:style w:type="paragraph" w:styleId="BodyText2">
    <w:name w:val="Body Text 2"/>
    <w:basedOn w:val="Normal"/>
    <w:link w:val="BodyText2Char"/>
    <w:rsid w:val="005568F1"/>
    <w:pPr>
      <w:spacing w:after="120" w:line="480" w:lineRule="auto"/>
    </w:pPr>
    <w:rPr>
      <w:rFonts w:ascii=".VnTime" w:eastAsia="Times New Roman" w:hAnsi=".VnTime" w:cs="Tahoma"/>
      <w:sz w:val="28"/>
      <w:szCs w:val="28"/>
    </w:rPr>
  </w:style>
  <w:style w:type="character" w:customStyle="1" w:styleId="BodyText2Char">
    <w:name w:val="Body Text 2 Char"/>
    <w:link w:val="BodyText2"/>
    <w:rsid w:val="005568F1"/>
    <w:rPr>
      <w:rFonts w:ascii=".VnTime" w:eastAsia="Times New Roman" w:hAnsi=".VnTime" w:cs="Tahoma"/>
      <w:sz w:val="28"/>
      <w:szCs w:val="28"/>
    </w:rPr>
  </w:style>
  <w:style w:type="paragraph" w:styleId="BodyTextIndent2">
    <w:name w:val="Body Text Indent 2"/>
    <w:basedOn w:val="Normal"/>
    <w:link w:val="BodyTextIndent2Char"/>
    <w:rsid w:val="005568F1"/>
    <w:pPr>
      <w:spacing w:after="0" w:line="360" w:lineRule="auto"/>
      <w:ind w:firstLine="720"/>
    </w:pPr>
    <w:rPr>
      <w:rFonts w:ascii=".VnTime" w:eastAsia="Times New Roman" w:hAnsi=".VnTime" w:cs="Tahoma"/>
      <w:sz w:val="28"/>
      <w:szCs w:val="28"/>
    </w:rPr>
  </w:style>
  <w:style w:type="character" w:customStyle="1" w:styleId="BodyTextIndent2Char">
    <w:name w:val="Body Text Indent 2 Char"/>
    <w:link w:val="BodyTextIndent2"/>
    <w:rsid w:val="005568F1"/>
    <w:rPr>
      <w:rFonts w:ascii=".VnTime" w:eastAsia="Times New Roman" w:hAnsi=".VnTime" w:cs="Tahoma"/>
      <w:sz w:val="28"/>
      <w:szCs w:val="28"/>
    </w:rPr>
  </w:style>
  <w:style w:type="paragraph" w:customStyle="1" w:styleId="phanI">
    <w:name w:val="phan I"/>
    <w:basedOn w:val="Normal"/>
    <w:rsid w:val="005568F1"/>
    <w:pPr>
      <w:spacing w:after="0" w:line="240" w:lineRule="auto"/>
      <w:jc w:val="center"/>
    </w:pPr>
    <w:rPr>
      <w:rFonts w:eastAsia="Times New Roman"/>
      <w:b/>
      <w:sz w:val="32"/>
      <w:szCs w:val="32"/>
    </w:rPr>
  </w:style>
  <w:style w:type="paragraph" w:customStyle="1" w:styleId="muc2">
    <w:name w:val="muc 2"/>
    <w:basedOn w:val="Normal"/>
    <w:link w:val="muc2Char"/>
    <w:rsid w:val="005568F1"/>
    <w:pPr>
      <w:spacing w:after="0" w:line="240" w:lineRule="auto"/>
    </w:pPr>
    <w:rPr>
      <w:rFonts w:eastAsia="Times New Roman"/>
      <w:b/>
      <w:sz w:val="24"/>
      <w:szCs w:val="24"/>
    </w:rPr>
  </w:style>
  <w:style w:type="character" w:customStyle="1" w:styleId="muc2Char">
    <w:name w:val="muc 2 Char"/>
    <w:link w:val="muc2"/>
    <w:rsid w:val="005568F1"/>
    <w:rPr>
      <w:rFonts w:eastAsia="Times New Roman"/>
      <w:b/>
      <w:sz w:val="24"/>
      <w:szCs w:val="24"/>
    </w:rPr>
  </w:style>
  <w:style w:type="paragraph" w:styleId="Caption">
    <w:name w:val="caption"/>
    <w:basedOn w:val="Normal"/>
    <w:next w:val="Normal"/>
    <w:qFormat/>
    <w:rsid w:val="005568F1"/>
    <w:pPr>
      <w:spacing w:after="0" w:line="240" w:lineRule="auto"/>
    </w:pPr>
    <w:rPr>
      <w:rFonts w:ascii="VNI-Times" w:eastAsia="Times New Roman" w:hAnsi="VNI-Times"/>
      <w:b/>
      <w:bCs/>
      <w:sz w:val="20"/>
      <w:szCs w:val="20"/>
    </w:rPr>
  </w:style>
  <w:style w:type="paragraph" w:customStyle="1" w:styleId="1table">
    <w:name w:val="1table"/>
    <w:basedOn w:val="Normal"/>
    <w:rsid w:val="005568F1"/>
    <w:pPr>
      <w:spacing w:before="60" w:after="60" w:line="288" w:lineRule="auto"/>
      <w:jc w:val="center"/>
    </w:pPr>
    <w:rPr>
      <w:rFonts w:eastAsia="Times New Roman"/>
      <w:b/>
      <w:color w:val="000000"/>
    </w:rPr>
  </w:style>
  <w:style w:type="paragraph" w:customStyle="1" w:styleId="muc1">
    <w:name w:val="muc 1"/>
    <w:basedOn w:val="Normal"/>
    <w:link w:val="muc1Char"/>
    <w:rsid w:val="005568F1"/>
    <w:pPr>
      <w:spacing w:after="0" w:line="312" w:lineRule="auto"/>
      <w:outlineLvl w:val="2"/>
    </w:pPr>
    <w:rPr>
      <w:rFonts w:eastAsia="Times New Roman"/>
      <w:b/>
      <w:sz w:val="24"/>
      <w:szCs w:val="24"/>
    </w:rPr>
  </w:style>
  <w:style w:type="character" w:customStyle="1" w:styleId="muc1Char">
    <w:name w:val="muc 1 Char"/>
    <w:link w:val="muc1"/>
    <w:rsid w:val="005568F1"/>
    <w:rPr>
      <w:rFonts w:eastAsia="Times New Roman"/>
      <w:b/>
      <w:sz w:val="24"/>
      <w:szCs w:val="24"/>
    </w:rPr>
  </w:style>
  <w:style w:type="paragraph" w:customStyle="1" w:styleId="StyleStyle114pt">
    <w:name w:val="Style Style1 + 14 pt"/>
    <w:basedOn w:val="Normal"/>
    <w:link w:val="StyleStyle114ptChar"/>
    <w:rsid w:val="005568F1"/>
    <w:pPr>
      <w:spacing w:after="0" w:line="240" w:lineRule="auto"/>
      <w:jc w:val="center"/>
    </w:pPr>
    <w:rPr>
      <w:rFonts w:eastAsia="Times New Roman"/>
      <w:sz w:val="28"/>
      <w:szCs w:val="22"/>
    </w:rPr>
  </w:style>
  <w:style w:type="character" w:customStyle="1" w:styleId="StyleStyle114ptChar">
    <w:name w:val="Style Style1 + 14 pt Char"/>
    <w:link w:val="StyleStyle114pt"/>
    <w:rsid w:val="005568F1"/>
    <w:rPr>
      <w:rFonts w:eastAsia="Times New Roman"/>
      <w:sz w:val="28"/>
      <w:szCs w:val="22"/>
    </w:rPr>
  </w:style>
  <w:style w:type="paragraph" w:customStyle="1" w:styleId="Bodytext120">
    <w:name w:val="Body text 120"/>
    <w:basedOn w:val="Normal"/>
    <w:rsid w:val="005568F1"/>
    <w:pPr>
      <w:numPr>
        <w:ilvl w:val="1"/>
        <w:numId w:val="1"/>
      </w:numPr>
      <w:tabs>
        <w:tab w:val="clear" w:pos="5344"/>
        <w:tab w:val="left" w:pos="1985"/>
      </w:tabs>
      <w:spacing w:before="80" w:after="0" w:line="380" w:lineRule="exact"/>
      <w:ind w:left="1985" w:hanging="284"/>
      <w:jc w:val="both"/>
    </w:pPr>
    <w:rPr>
      <w:rFonts w:eastAsia="Times New Roman"/>
    </w:rPr>
  </w:style>
  <w:style w:type="paragraph" w:customStyle="1" w:styleId="Bodytext1">
    <w:name w:val="Body text 1"/>
    <w:rsid w:val="005568F1"/>
    <w:pPr>
      <w:numPr>
        <w:ilvl w:val="2"/>
        <w:numId w:val="1"/>
      </w:numPr>
      <w:tabs>
        <w:tab w:val="clear" w:pos="6064"/>
        <w:tab w:val="left" w:pos="709"/>
        <w:tab w:val="num" w:pos="5344"/>
      </w:tabs>
      <w:spacing w:before="120" w:line="400" w:lineRule="exact"/>
      <w:ind w:left="5344"/>
      <w:jc w:val="both"/>
    </w:pPr>
    <w:rPr>
      <w:rFonts w:eastAsia="Times New Roman"/>
      <w:sz w:val="26"/>
      <w:szCs w:val="26"/>
      <w:lang w:val="en-US" w:eastAsia="en-US"/>
    </w:rPr>
  </w:style>
  <w:style w:type="paragraph" w:customStyle="1" w:styleId="Bodytext10">
    <w:name w:val="Body text 10"/>
    <w:basedOn w:val="Normal"/>
    <w:rsid w:val="005568F1"/>
    <w:pPr>
      <w:tabs>
        <w:tab w:val="left" w:pos="709"/>
        <w:tab w:val="num" w:pos="6064"/>
      </w:tabs>
      <w:spacing w:before="200" w:after="0" w:line="400" w:lineRule="exact"/>
      <w:ind w:left="6064" w:hanging="360"/>
      <w:jc w:val="both"/>
    </w:pPr>
    <w:rPr>
      <w:rFonts w:eastAsia="Times New Roman"/>
    </w:rPr>
  </w:style>
  <w:style w:type="paragraph" w:customStyle="1" w:styleId="1jpg">
    <w:name w:val="1jpg"/>
    <w:basedOn w:val="Normal"/>
    <w:link w:val="1jpgChar"/>
    <w:rsid w:val="005568F1"/>
    <w:pPr>
      <w:spacing w:before="60" w:after="60" w:line="288" w:lineRule="auto"/>
      <w:jc w:val="center"/>
    </w:pPr>
    <w:rPr>
      <w:rFonts w:eastAsia="Times New Roman"/>
      <w:b/>
      <w:i/>
    </w:rPr>
  </w:style>
  <w:style w:type="character" w:customStyle="1" w:styleId="1jpgChar">
    <w:name w:val="1jpg Char"/>
    <w:link w:val="1jpg"/>
    <w:rsid w:val="005568F1"/>
    <w:rPr>
      <w:rFonts w:eastAsia="Times New Roman"/>
      <w:b/>
      <w:i/>
    </w:rPr>
  </w:style>
  <w:style w:type="paragraph" w:customStyle="1" w:styleId="chuong1">
    <w:name w:val="chuong 1"/>
    <w:basedOn w:val="Normal"/>
    <w:autoRedefine/>
    <w:rsid w:val="005568F1"/>
    <w:pPr>
      <w:spacing w:before="60" w:after="60" w:line="288" w:lineRule="auto"/>
      <w:jc w:val="center"/>
    </w:pPr>
    <w:rPr>
      <w:rFonts w:eastAsia="Times New Roman"/>
      <w:b/>
    </w:rPr>
  </w:style>
  <w:style w:type="paragraph" w:customStyle="1" w:styleId="Bodytext041">
    <w:name w:val="Body text 041"/>
    <w:rsid w:val="005568F1"/>
    <w:pPr>
      <w:numPr>
        <w:ilvl w:val="1"/>
        <w:numId w:val="2"/>
      </w:numPr>
      <w:tabs>
        <w:tab w:val="left" w:pos="284"/>
      </w:tabs>
      <w:spacing w:before="80" w:line="300" w:lineRule="exact"/>
      <w:jc w:val="both"/>
    </w:pPr>
    <w:rPr>
      <w:rFonts w:eastAsia="Times New Roman"/>
      <w:sz w:val="26"/>
      <w:szCs w:val="26"/>
      <w:lang w:val="en-US" w:eastAsia="en-US"/>
    </w:rPr>
  </w:style>
  <w:style w:type="paragraph" w:styleId="BalloonText">
    <w:name w:val="Balloon Text"/>
    <w:basedOn w:val="Normal"/>
    <w:link w:val="BalloonTextChar"/>
    <w:rsid w:val="005568F1"/>
    <w:pPr>
      <w:spacing w:after="0" w:line="240" w:lineRule="auto"/>
    </w:pPr>
    <w:rPr>
      <w:rFonts w:ascii="Tahoma" w:eastAsia="Times New Roman" w:hAnsi="Tahoma" w:cs="Tahoma"/>
      <w:sz w:val="16"/>
      <w:szCs w:val="16"/>
    </w:rPr>
  </w:style>
  <w:style w:type="character" w:customStyle="1" w:styleId="BalloonTextChar">
    <w:name w:val="Balloon Text Char"/>
    <w:link w:val="BalloonText"/>
    <w:rsid w:val="005568F1"/>
    <w:rPr>
      <w:rFonts w:ascii="Tahoma" w:eastAsia="Times New Roman" w:hAnsi="Tahoma" w:cs="Tahoma"/>
      <w:sz w:val="16"/>
      <w:szCs w:val="16"/>
    </w:rPr>
  </w:style>
  <w:style w:type="paragraph" w:styleId="EndnoteText">
    <w:name w:val="endnote text"/>
    <w:basedOn w:val="Normal"/>
    <w:link w:val="EndnoteTextChar"/>
    <w:rsid w:val="005568F1"/>
    <w:pPr>
      <w:spacing w:after="0" w:line="240" w:lineRule="auto"/>
    </w:pPr>
    <w:rPr>
      <w:rFonts w:ascii=".VnTime" w:eastAsia="Times New Roman" w:hAnsi=".VnTime" w:cs="Tahoma"/>
      <w:sz w:val="20"/>
      <w:szCs w:val="20"/>
    </w:rPr>
  </w:style>
  <w:style w:type="character" w:customStyle="1" w:styleId="EndnoteTextChar">
    <w:name w:val="Endnote Text Char"/>
    <w:link w:val="EndnoteText"/>
    <w:rsid w:val="005568F1"/>
    <w:rPr>
      <w:rFonts w:ascii=".VnTime" w:eastAsia="Times New Roman" w:hAnsi=".VnTime" w:cs="Tahoma"/>
      <w:sz w:val="20"/>
      <w:szCs w:val="20"/>
    </w:rPr>
  </w:style>
  <w:style w:type="character" w:styleId="EndnoteReference">
    <w:name w:val="endnote reference"/>
    <w:rsid w:val="005568F1"/>
    <w:rPr>
      <w:vertAlign w:val="superscript"/>
    </w:rPr>
  </w:style>
  <w:style w:type="paragraph" w:styleId="FootnoteText">
    <w:name w:val="footnote text"/>
    <w:basedOn w:val="Normal"/>
    <w:link w:val="FootnoteTextChar"/>
    <w:rsid w:val="005568F1"/>
    <w:pPr>
      <w:spacing w:after="0" w:line="240" w:lineRule="auto"/>
    </w:pPr>
    <w:rPr>
      <w:rFonts w:ascii=".VnTime" w:eastAsia="Times New Roman" w:hAnsi=".VnTime" w:cs="Tahoma"/>
      <w:sz w:val="20"/>
      <w:szCs w:val="20"/>
    </w:rPr>
  </w:style>
  <w:style w:type="character" w:customStyle="1" w:styleId="FootnoteTextChar">
    <w:name w:val="Footnote Text Char"/>
    <w:link w:val="FootnoteText"/>
    <w:rsid w:val="005568F1"/>
    <w:rPr>
      <w:rFonts w:ascii=".VnTime" w:eastAsia="Times New Roman" w:hAnsi=".VnTime" w:cs="Tahoma"/>
      <w:sz w:val="20"/>
      <w:szCs w:val="20"/>
    </w:rPr>
  </w:style>
  <w:style w:type="character" w:styleId="FootnoteReference">
    <w:name w:val="footnote reference"/>
    <w:rsid w:val="005568F1"/>
    <w:rPr>
      <w:vertAlign w:val="superscript"/>
    </w:rPr>
  </w:style>
  <w:style w:type="paragraph" w:styleId="TOC4">
    <w:name w:val="toc 4"/>
    <w:basedOn w:val="Normal"/>
    <w:next w:val="Normal"/>
    <w:autoRedefine/>
    <w:uiPriority w:val="39"/>
    <w:unhideWhenUsed/>
    <w:rsid w:val="005568F1"/>
    <w:pPr>
      <w:spacing w:after="100" w:line="276" w:lineRule="auto"/>
      <w:ind w:left="660"/>
    </w:pPr>
    <w:rPr>
      <w:rFonts w:eastAsia="Times New Roman"/>
      <w:i/>
      <w:szCs w:val="22"/>
    </w:rPr>
  </w:style>
  <w:style w:type="paragraph" w:styleId="TOC5">
    <w:name w:val="toc 5"/>
    <w:basedOn w:val="Normal"/>
    <w:next w:val="Normal"/>
    <w:autoRedefine/>
    <w:uiPriority w:val="39"/>
    <w:unhideWhenUsed/>
    <w:rsid w:val="005568F1"/>
    <w:pPr>
      <w:spacing w:after="100" w:line="276" w:lineRule="auto"/>
      <w:ind w:left="880"/>
    </w:pPr>
    <w:rPr>
      <w:rFonts w:ascii="Calibri" w:eastAsia="Times New Roman" w:hAnsi="Calibri"/>
      <w:sz w:val="22"/>
      <w:szCs w:val="22"/>
    </w:rPr>
  </w:style>
  <w:style w:type="paragraph" w:styleId="TOC6">
    <w:name w:val="toc 6"/>
    <w:basedOn w:val="Normal"/>
    <w:next w:val="Normal"/>
    <w:autoRedefine/>
    <w:uiPriority w:val="39"/>
    <w:unhideWhenUsed/>
    <w:rsid w:val="005568F1"/>
    <w:pPr>
      <w:spacing w:after="100" w:line="276" w:lineRule="auto"/>
      <w:ind w:left="1100"/>
    </w:pPr>
    <w:rPr>
      <w:rFonts w:ascii="Calibri" w:eastAsia="Times New Roman" w:hAnsi="Calibri"/>
      <w:sz w:val="22"/>
      <w:szCs w:val="22"/>
    </w:rPr>
  </w:style>
  <w:style w:type="paragraph" w:styleId="TOC7">
    <w:name w:val="toc 7"/>
    <w:basedOn w:val="Normal"/>
    <w:next w:val="Normal"/>
    <w:autoRedefine/>
    <w:uiPriority w:val="39"/>
    <w:unhideWhenUsed/>
    <w:rsid w:val="005568F1"/>
    <w:pPr>
      <w:spacing w:after="100" w:line="276" w:lineRule="auto"/>
      <w:ind w:left="1320"/>
    </w:pPr>
    <w:rPr>
      <w:rFonts w:ascii="Calibri" w:eastAsia="Times New Roman" w:hAnsi="Calibri"/>
      <w:sz w:val="22"/>
      <w:szCs w:val="22"/>
    </w:rPr>
  </w:style>
  <w:style w:type="paragraph" w:styleId="TOC8">
    <w:name w:val="toc 8"/>
    <w:basedOn w:val="Normal"/>
    <w:next w:val="Normal"/>
    <w:autoRedefine/>
    <w:uiPriority w:val="39"/>
    <w:unhideWhenUsed/>
    <w:rsid w:val="005568F1"/>
    <w:pPr>
      <w:spacing w:after="100" w:line="276" w:lineRule="auto"/>
      <w:ind w:left="1540"/>
    </w:pPr>
    <w:rPr>
      <w:rFonts w:ascii="Calibri" w:eastAsia="Times New Roman" w:hAnsi="Calibri"/>
      <w:sz w:val="22"/>
      <w:szCs w:val="22"/>
    </w:rPr>
  </w:style>
  <w:style w:type="paragraph" w:styleId="TOC9">
    <w:name w:val="toc 9"/>
    <w:basedOn w:val="Normal"/>
    <w:next w:val="Normal"/>
    <w:autoRedefine/>
    <w:uiPriority w:val="39"/>
    <w:unhideWhenUsed/>
    <w:rsid w:val="005568F1"/>
    <w:pPr>
      <w:spacing w:after="100" w:line="276" w:lineRule="auto"/>
      <w:ind w:left="1760"/>
    </w:pPr>
    <w:rPr>
      <w:rFonts w:ascii="Calibri" w:eastAsia="Times New Roman" w:hAnsi="Calibri"/>
      <w:sz w:val="22"/>
      <w:szCs w:val="22"/>
    </w:rPr>
  </w:style>
  <w:style w:type="paragraph" w:styleId="NoSpacing">
    <w:name w:val="No Spacing"/>
    <w:link w:val="NoSpacingChar"/>
    <w:uiPriority w:val="1"/>
    <w:qFormat/>
    <w:rsid w:val="005568F1"/>
    <w:rPr>
      <w:rFonts w:ascii="Calibri" w:eastAsia="Times New Roman" w:hAnsi="Calibri"/>
      <w:sz w:val="22"/>
      <w:szCs w:val="22"/>
      <w:lang w:val="en-US" w:eastAsia="en-US"/>
    </w:rPr>
  </w:style>
  <w:style w:type="character" w:customStyle="1" w:styleId="NoSpacingChar">
    <w:name w:val="No Spacing Char"/>
    <w:link w:val="NoSpacing"/>
    <w:uiPriority w:val="1"/>
    <w:rsid w:val="005568F1"/>
    <w:rPr>
      <w:rFonts w:ascii="Calibri" w:eastAsia="Times New Roman" w:hAnsi="Calibri"/>
      <w:sz w:val="22"/>
      <w:szCs w:val="22"/>
    </w:rPr>
  </w:style>
  <w:style w:type="character" w:styleId="FollowedHyperlink">
    <w:name w:val="FollowedHyperlink"/>
    <w:rsid w:val="005568F1"/>
    <w:rPr>
      <w:color w:val="800080"/>
      <w:u w:val="single"/>
    </w:rPr>
  </w:style>
  <w:style w:type="paragraph" w:customStyle="1" w:styleId="Bng1">
    <w:name w:val="Bảng1"/>
    <w:basedOn w:val="TOC1"/>
    <w:link w:val="Bng1Char"/>
    <w:rsid w:val="005568F1"/>
    <w:pPr>
      <w:tabs>
        <w:tab w:val="right" w:leader="dot" w:pos="9198"/>
      </w:tabs>
      <w:spacing w:after="0" w:line="240" w:lineRule="auto"/>
    </w:pPr>
    <w:rPr>
      <w:b w:val="0"/>
    </w:rPr>
  </w:style>
  <w:style w:type="paragraph" w:styleId="TableofFigures">
    <w:name w:val="table of figures"/>
    <w:basedOn w:val="Normal"/>
    <w:next w:val="Normal"/>
    <w:uiPriority w:val="99"/>
    <w:rsid w:val="005568F1"/>
    <w:pPr>
      <w:spacing w:after="0" w:line="240" w:lineRule="auto"/>
    </w:pPr>
    <w:rPr>
      <w:rFonts w:eastAsia="Times New Roman" w:cs="Tahoma"/>
      <w:sz w:val="28"/>
      <w:szCs w:val="28"/>
    </w:rPr>
  </w:style>
  <w:style w:type="paragraph" w:customStyle="1" w:styleId="Hnh">
    <w:name w:val="Hình"/>
    <w:basedOn w:val="Normal"/>
    <w:rsid w:val="005568F1"/>
    <w:pPr>
      <w:spacing w:after="0" w:line="240" w:lineRule="auto"/>
    </w:pPr>
    <w:rPr>
      <w:rFonts w:ascii=".VnTime" w:eastAsia="Times New Roman" w:hAnsi=".VnTime" w:cs="Tahoma"/>
      <w:sz w:val="16"/>
      <w:szCs w:val="28"/>
    </w:rPr>
  </w:style>
  <w:style w:type="paragraph" w:customStyle="1" w:styleId="Style1">
    <w:name w:val="Style1"/>
    <w:basedOn w:val="Normal"/>
    <w:rsid w:val="005568F1"/>
    <w:pPr>
      <w:spacing w:after="0" w:line="240" w:lineRule="auto"/>
    </w:pPr>
    <w:rPr>
      <w:rFonts w:eastAsia="Times New Roman" w:cs="Tahoma"/>
      <w:szCs w:val="28"/>
    </w:rPr>
  </w:style>
  <w:style w:type="paragraph" w:customStyle="1" w:styleId="Hnh1">
    <w:name w:val="Hình1"/>
    <w:basedOn w:val="Normal"/>
    <w:link w:val="Hnh1Char"/>
    <w:rsid w:val="005568F1"/>
    <w:pPr>
      <w:spacing w:after="0" w:line="240" w:lineRule="auto"/>
    </w:pPr>
    <w:rPr>
      <w:rFonts w:eastAsia="Times New Roman" w:cs="Tahoma"/>
      <w:szCs w:val="28"/>
    </w:rPr>
  </w:style>
  <w:style w:type="character" w:customStyle="1" w:styleId="Hnh1Char">
    <w:name w:val="Hình1 Char"/>
    <w:link w:val="Hnh1"/>
    <w:rsid w:val="005568F1"/>
    <w:rPr>
      <w:rFonts w:eastAsia="Times New Roman" w:cs="Tahoma"/>
      <w:szCs w:val="28"/>
    </w:rPr>
  </w:style>
  <w:style w:type="character" w:customStyle="1" w:styleId="TOC1Char">
    <w:name w:val="TOC 1 Char"/>
    <w:link w:val="TOC1"/>
    <w:uiPriority w:val="39"/>
    <w:rsid w:val="007175A1"/>
    <w:rPr>
      <w:rFonts w:eastAsia="Times New Roman"/>
      <w:b/>
      <w:noProof/>
      <w:lang w:val="vi-VN"/>
    </w:rPr>
  </w:style>
  <w:style w:type="character" w:customStyle="1" w:styleId="Bng1Char">
    <w:name w:val="Bảng1 Char"/>
    <w:link w:val="Bng1"/>
    <w:rsid w:val="005568F1"/>
    <w:rPr>
      <w:rFonts w:eastAsia="Times New Roman"/>
      <w:b/>
    </w:rPr>
  </w:style>
  <w:style w:type="character" w:customStyle="1" w:styleId="detail">
    <w:name w:val="detail"/>
    <w:basedOn w:val="DefaultParagraphFont"/>
    <w:rsid w:val="005568F1"/>
  </w:style>
  <w:style w:type="paragraph" w:customStyle="1" w:styleId="PContentCharChar">
    <w:name w:val="P_Content Char Char"/>
    <w:rsid w:val="005568F1"/>
    <w:pPr>
      <w:spacing w:line="360" w:lineRule="auto"/>
      <w:ind w:firstLine="680"/>
      <w:jc w:val="both"/>
    </w:pPr>
    <w:rPr>
      <w:rFonts w:eastAsia="Times New Roman" w:cs="Arial"/>
      <w:bCs/>
      <w:kern w:val="32"/>
      <w:sz w:val="26"/>
      <w:szCs w:val="32"/>
      <w:lang w:val="en-US" w:eastAsia="en-US"/>
    </w:rPr>
  </w:style>
  <w:style w:type="character" w:customStyle="1" w:styleId="PChapterChar">
    <w:name w:val="P_Chapter Char"/>
    <w:rsid w:val="005568F1"/>
    <w:rPr>
      <w:rFonts w:ascii="Arial" w:hAnsi="Arial" w:cs="Arial"/>
      <w:b/>
      <w:bCs/>
      <w:kern w:val="32"/>
      <w:sz w:val="28"/>
      <w:szCs w:val="32"/>
      <w:lang w:val="en-US" w:eastAsia="en-US" w:bidi="ar-SA"/>
    </w:rPr>
  </w:style>
  <w:style w:type="paragraph" w:customStyle="1" w:styleId="3">
    <w:name w:val="3"/>
    <w:basedOn w:val="Normal"/>
    <w:qFormat/>
    <w:rsid w:val="005568F1"/>
    <w:pPr>
      <w:numPr>
        <w:ilvl w:val="2"/>
        <w:numId w:val="3"/>
      </w:numPr>
      <w:spacing w:before="6" w:after="6" w:line="240" w:lineRule="auto"/>
    </w:pPr>
    <w:rPr>
      <w:rFonts w:eastAsia="Times New Roman"/>
      <w:i/>
    </w:rPr>
  </w:style>
  <w:style w:type="paragraph" w:customStyle="1" w:styleId="2">
    <w:name w:val="2"/>
    <w:basedOn w:val="Normal"/>
    <w:qFormat/>
    <w:rsid w:val="005568F1"/>
    <w:pPr>
      <w:numPr>
        <w:ilvl w:val="2"/>
        <w:numId w:val="4"/>
      </w:numPr>
      <w:spacing w:before="6" w:after="6" w:line="240" w:lineRule="auto"/>
    </w:pPr>
    <w:rPr>
      <w:rFonts w:eastAsia="Times New Roman"/>
    </w:rPr>
  </w:style>
  <w:style w:type="paragraph" w:customStyle="1" w:styleId="30">
    <w:name w:val="30"/>
    <w:basedOn w:val="2"/>
    <w:qFormat/>
    <w:rsid w:val="005568F1"/>
  </w:style>
  <w:style w:type="table" w:styleId="TableGrid">
    <w:name w:val="Table Grid"/>
    <w:basedOn w:val="TableNormal"/>
    <w:uiPriority w:val="59"/>
    <w:rsid w:val="003D01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77340C"/>
    <w:rPr>
      <w:sz w:val="16"/>
      <w:szCs w:val="16"/>
    </w:rPr>
  </w:style>
  <w:style w:type="paragraph" w:styleId="CommentText">
    <w:name w:val="annotation text"/>
    <w:basedOn w:val="Normal"/>
    <w:link w:val="CommentTextChar"/>
    <w:uiPriority w:val="99"/>
    <w:semiHidden/>
    <w:unhideWhenUsed/>
    <w:rsid w:val="0077340C"/>
    <w:pPr>
      <w:spacing w:line="240" w:lineRule="auto"/>
    </w:pPr>
    <w:rPr>
      <w:sz w:val="20"/>
      <w:szCs w:val="20"/>
    </w:rPr>
  </w:style>
  <w:style w:type="character" w:customStyle="1" w:styleId="CommentTextChar">
    <w:name w:val="Comment Text Char"/>
    <w:link w:val="CommentText"/>
    <w:uiPriority w:val="99"/>
    <w:semiHidden/>
    <w:rsid w:val="0077340C"/>
    <w:rPr>
      <w:sz w:val="20"/>
      <w:szCs w:val="20"/>
    </w:rPr>
  </w:style>
  <w:style w:type="paragraph" w:styleId="CommentSubject">
    <w:name w:val="annotation subject"/>
    <w:basedOn w:val="CommentText"/>
    <w:next w:val="CommentText"/>
    <w:link w:val="CommentSubjectChar"/>
    <w:uiPriority w:val="99"/>
    <w:semiHidden/>
    <w:unhideWhenUsed/>
    <w:rsid w:val="0077340C"/>
    <w:rPr>
      <w:b/>
      <w:bCs/>
    </w:rPr>
  </w:style>
  <w:style w:type="character" w:customStyle="1" w:styleId="CommentSubjectChar">
    <w:name w:val="Comment Subject Char"/>
    <w:link w:val="CommentSubject"/>
    <w:uiPriority w:val="99"/>
    <w:semiHidden/>
    <w:rsid w:val="0077340C"/>
    <w:rPr>
      <w:b/>
      <w:bCs/>
      <w:sz w:val="20"/>
      <w:szCs w:val="20"/>
    </w:rPr>
  </w:style>
  <w:style w:type="character" w:styleId="Strong">
    <w:name w:val="Strong"/>
    <w:uiPriority w:val="22"/>
    <w:qFormat/>
    <w:rsid w:val="000A7570"/>
    <w:rPr>
      <w:b/>
      <w:bCs/>
    </w:rPr>
  </w:style>
  <w:style w:type="character" w:styleId="Emphasis">
    <w:name w:val="Emphasis"/>
    <w:uiPriority w:val="20"/>
    <w:qFormat/>
    <w:rsid w:val="008B7521"/>
    <w:rPr>
      <w:i/>
      <w:iCs/>
    </w:rPr>
  </w:style>
  <w:style w:type="character" w:customStyle="1" w:styleId="5yl5">
    <w:name w:val="_5yl5"/>
    <w:rsid w:val="000478FD"/>
  </w:style>
  <w:style w:type="paragraph" w:customStyle="1" w:styleId="Gach">
    <w:name w:val="Gach"/>
    <w:basedOn w:val="Normal"/>
    <w:qFormat/>
    <w:rsid w:val="007D0199"/>
    <w:pPr>
      <w:numPr>
        <w:numId w:val="5"/>
      </w:numPr>
      <w:spacing w:after="60" w:line="264" w:lineRule="auto"/>
    </w:pPr>
    <w:rPr>
      <w:sz w:val="24"/>
      <w:szCs w:val="22"/>
    </w:rPr>
  </w:style>
  <w:style w:type="table" w:styleId="MediumList2">
    <w:name w:val="Medium List 2"/>
    <w:basedOn w:val="TableNormal"/>
    <w:uiPriority w:val="66"/>
    <w:rsid w:val="00415E9A"/>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5">
    <w:name w:val="Colorful Shading Accent 5"/>
    <w:basedOn w:val="TableNormal"/>
    <w:uiPriority w:val="71"/>
    <w:rsid w:val="00415E9A"/>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lang w:val="vi-VN" w:eastAsia="vi-V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7B86"/>
    <w:pPr>
      <w:spacing w:before="120" w:after="160" w:line="259" w:lineRule="auto"/>
    </w:pPr>
    <w:rPr>
      <w:sz w:val="26"/>
      <w:szCs w:val="26"/>
      <w:lang w:val="en-US" w:eastAsia="en-US"/>
    </w:rPr>
  </w:style>
  <w:style w:type="paragraph" w:styleId="Heading1">
    <w:name w:val="heading 1"/>
    <w:basedOn w:val="Normal"/>
    <w:next w:val="Normal"/>
    <w:link w:val="Heading1Char"/>
    <w:qFormat/>
    <w:rsid w:val="008C18FD"/>
    <w:pPr>
      <w:keepNext/>
      <w:keepLines/>
      <w:spacing w:before="240" w:after="0"/>
      <w:outlineLvl w:val="0"/>
    </w:pPr>
    <w:rPr>
      <w:rFonts w:asciiTheme="majorHAnsi" w:eastAsia="Times New Roman" w:hAnsiTheme="majorHAnsi"/>
      <w:b/>
      <w:szCs w:val="32"/>
    </w:rPr>
  </w:style>
  <w:style w:type="paragraph" w:styleId="Heading2">
    <w:name w:val="heading 2"/>
    <w:basedOn w:val="Normal"/>
    <w:next w:val="Normal"/>
    <w:link w:val="Heading2Char"/>
    <w:uiPriority w:val="9"/>
    <w:unhideWhenUsed/>
    <w:qFormat/>
    <w:rsid w:val="001C1BF4"/>
    <w:pPr>
      <w:keepNext/>
      <w:keepLines/>
      <w:spacing w:before="40" w:after="0"/>
      <w:outlineLvl w:val="1"/>
    </w:pPr>
    <w:rPr>
      <w:rFonts w:asciiTheme="majorHAnsi" w:eastAsia="Times New Roman" w:hAnsiTheme="majorHAnsi"/>
      <w:b/>
    </w:rPr>
  </w:style>
  <w:style w:type="paragraph" w:styleId="Heading3">
    <w:name w:val="heading 3"/>
    <w:basedOn w:val="Normal"/>
    <w:next w:val="Normal"/>
    <w:link w:val="Heading3Char"/>
    <w:unhideWhenUsed/>
    <w:qFormat/>
    <w:rsid w:val="00D178AC"/>
    <w:pPr>
      <w:keepNext/>
      <w:keepLines/>
      <w:spacing w:before="40" w:after="0"/>
      <w:ind w:left="432"/>
      <w:outlineLvl w:val="2"/>
    </w:pPr>
    <w:rPr>
      <w:rFonts w:asciiTheme="majorHAnsi" w:eastAsia="Times New Roman" w:hAnsiTheme="majorHAnsi"/>
      <w:b/>
      <w:color w:val="000000" w:themeColor="text1"/>
      <w:szCs w:val="24"/>
    </w:rPr>
  </w:style>
  <w:style w:type="paragraph" w:styleId="Heading4">
    <w:name w:val="heading 4"/>
    <w:basedOn w:val="Normal"/>
    <w:next w:val="Normal"/>
    <w:link w:val="Heading4Char"/>
    <w:semiHidden/>
    <w:unhideWhenUsed/>
    <w:qFormat/>
    <w:rsid w:val="005568F1"/>
    <w:pPr>
      <w:keepNext/>
      <w:spacing w:before="240" w:after="60" w:line="240" w:lineRule="auto"/>
      <w:outlineLvl w:val="3"/>
    </w:pPr>
    <w:rPr>
      <w:rFonts w:ascii="Calibri" w:eastAsia="Times New Roman" w:hAnsi="Calibri"/>
      <w:b/>
      <w:bCs/>
      <w:sz w:val="28"/>
      <w:szCs w:val="28"/>
    </w:rPr>
  </w:style>
  <w:style w:type="paragraph" w:styleId="Heading6">
    <w:name w:val="heading 6"/>
    <w:basedOn w:val="Normal"/>
    <w:next w:val="Normal"/>
    <w:link w:val="Heading6Char"/>
    <w:qFormat/>
    <w:rsid w:val="005568F1"/>
    <w:pPr>
      <w:spacing w:before="240" w:after="60" w:line="240" w:lineRule="auto"/>
      <w:outlineLvl w:val="5"/>
    </w:pPr>
    <w:rPr>
      <w:rFonts w:eastAsia="Times New Roman"/>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75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537"/>
  </w:style>
  <w:style w:type="paragraph" w:styleId="Footer">
    <w:name w:val="footer"/>
    <w:basedOn w:val="Normal"/>
    <w:link w:val="FooterChar"/>
    <w:uiPriority w:val="99"/>
    <w:unhideWhenUsed/>
    <w:rsid w:val="000775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537"/>
  </w:style>
  <w:style w:type="character" w:customStyle="1" w:styleId="apple-converted-space">
    <w:name w:val="apple-converted-space"/>
    <w:basedOn w:val="DefaultParagraphFont"/>
    <w:rsid w:val="00667D49"/>
  </w:style>
  <w:style w:type="character" w:customStyle="1" w:styleId="Heading1Char">
    <w:name w:val="Heading 1 Char"/>
    <w:link w:val="Heading1"/>
    <w:rsid w:val="008C18FD"/>
    <w:rPr>
      <w:rFonts w:asciiTheme="majorHAnsi" w:eastAsia="Times New Roman" w:hAnsiTheme="majorHAnsi"/>
      <w:b/>
      <w:sz w:val="26"/>
      <w:szCs w:val="32"/>
      <w:lang w:val="en-US" w:eastAsia="en-US"/>
    </w:rPr>
  </w:style>
  <w:style w:type="paragraph" w:styleId="TOCHeading">
    <w:name w:val="TOC Heading"/>
    <w:basedOn w:val="Heading1"/>
    <w:next w:val="Normal"/>
    <w:uiPriority w:val="39"/>
    <w:unhideWhenUsed/>
    <w:qFormat/>
    <w:rsid w:val="00850999"/>
    <w:pPr>
      <w:outlineLvl w:val="9"/>
    </w:pPr>
  </w:style>
  <w:style w:type="paragraph" w:styleId="TOC2">
    <w:name w:val="toc 2"/>
    <w:basedOn w:val="Normal"/>
    <w:next w:val="Normal"/>
    <w:autoRedefine/>
    <w:uiPriority w:val="39"/>
    <w:unhideWhenUsed/>
    <w:rsid w:val="0003655B"/>
    <w:pPr>
      <w:tabs>
        <w:tab w:val="right" w:leader="dot" w:pos="9061"/>
      </w:tabs>
      <w:spacing w:after="100"/>
      <w:ind w:left="220"/>
    </w:pPr>
    <w:rPr>
      <w:rFonts w:eastAsia="Times New Roman"/>
      <w:b/>
      <w:noProof/>
      <w:sz w:val="22"/>
      <w:szCs w:val="22"/>
      <w:lang w:val="vi-VN"/>
    </w:rPr>
  </w:style>
  <w:style w:type="paragraph" w:styleId="TOC1">
    <w:name w:val="toc 1"/>
    <w:basedOn w:val="Normal"/>
    <w:next w:val="Normal"/>
    <w:link w:val="TOC1Char"/>
    <w:autoRedefine/>
    <w:uiPriority w:val="39"/>
    <w:unhideWhenUsed/>
    <w:rsid w:val="007175A1"/>
    <w:pPr>
      <w:tabs>
        <w:tab w:val="right" w:leader="dot" w:pos="9061"/>
      </w:tabs>
      <w:spacing w:after="100"/>
    </w:pPr>
    <w:rPr>
      <w:rFonts w:eastAsia="Times New Roman"/>
      <w:b/>
      <w:noProof/>
      <w:lang w:val="vi-VN"/>
    </w:rPr>
  </w:style>
  <w:style w:type="paragraph" w:styleId="TOC3">
    <w:name w:val="toc 3"/>
    <w:basedOn w:val="Normal"/>
    <w:next w:val="Normal"/>
    <w:autoRedefine/>
    <w:uiPriority w:val="39"/>
    <w:unhideWhenUsed/>
    <w:rsid w:val="0029473B"/>
    <w:pPr>
      <w:tabs>
        <w:tab w:val="right" w:leader="dot" w:pos="9061"/>
      </w:tabs>
      <w:spacing w:after="100"/>
      <w:ind w:left="440"/>
    </w:pPr>
    <w:rPr>
      <w:rFonts w:eastAsia="Times New Roman"/>
      <w:b/>
      <w:noProof/>
      <w:lang w:val="fr-FR"/>
    </w:rPr>
  </w:style>
  <w:style w:type="paragraph" w:styleId="ListParagraph">
    <w:name w:val="List Paragraph"/>
    <w:basedOn w:val="Normal"/>
    <w:uiPriority w:val="34"/>
    <w:qFormat/>
    <w:rsid w:val="00BE09BD"/>
    <w:pPr>
      <w:ind w:left="720"/>
      <w:contextualSpacing/>
    </w:pPr>
  </w:style>
  <w:style w:type="paragraph" w:styleId="NormalWeb">
    <w:name w:val="Normal (Web)"/>
    <w:basedOn w:val="Normal"/>
    <w:uiPriority w:val="99"/>
    <w:unhideWhenUsed/>
    <w:rsid w:val="002A6BC9"/>
    <w:pPr>
      <w:spacing w:before="100" w:beforeAutospacing="1" w:after="100" w:afterAutospacing="1" w:line="240" w:lineRule="auto"/>
    </w:pPr>
    <w:rPr>
      <w:rFonts w:eastAsia="Times New Roman"/>
      <w:sz w:val="24"/>
      <w:szCs w:val="24"/>
    </w:rPr>
  </w:style>
  <w:style w:type="character" w:styleId="Hyperlink">
    <w:name w:val="Hyperlink"/>
    <w:uiPriority w:val="99"/>
    <w:unhideWhenUsed/>
    <w:rsid w:val="002A6BC9"/>
    <w:rPr>
      <w:color w:val="0000FF"/>
      <w:u w:val="single"/>
    </w:rPr>
  </w:style>
  <w:style w:type="paragraph" w:customStyle="1" w:styleId="TIU">
    <w:name w:val="TIÊU ĐỀ"/>
    <w:basedOn w:val="Heading1"/>
    <w:link w:val="TIUChar"/>
    <w:qFormat/>
    <w:rsid w:val="00757AB8"/>
    <w:pPr>
      <w:jc w:val="center"/>
    </w:pPr>
    <w:rPr>
      <w:rFonts w:ascii="Times New Roman" w:hAnsi="Times New Roman"/>
      <w:lang w:val="vi-VN"/>
    </w:rPr>
  </w:style>
  <w:style w:type="character" w:customStyle="1" w:styleId="Heading2Char">
    <w:name w:val="Heading 2 Char"/>
    <w:link w:val="Heading2"/>
    <w:uiPriority w:val="9"/>
    <w:rsid w:val="001C1BF4"/>
    <w:rPr>
      <w:rFonts w:asciiTheme="majorHAnsi" w:eastAsia="Times New Roman" w:hAnsiTheme="majorHAnsi"/>
      <w:b/>
      <w:sz w:val="26"/>
      <w:szCs w:val="26"/>
      <w:lang w:val="en-US" w:eastAsia="en-US"/>
    </w:rPr>
  </w:style>
  <w:style w:type="character" w:customStyle="1" w:styleId="TIUChar">
    <w:name w:val="TIÊU ĐỀ Char"/>
    <w:link w:val="TIU"/>
    <w:rsid w:val="00757AB8"/>
    <w:rPr>
      <w:rFonts w:eastAsia="Times New Roman"/>
      <w:b/>
      <w:sz w:val="26"/>
      <w:szCs w:val="32"/>
      <w:lang w:eastAsia="en-US"/>
    </w:rPr>
  </w:style>
  <w:style w:type="character" w:customStyle="1" w:styleId="Heading3Char">
    <w:name w:val="Heading 3 Char"/>
    <w:link w:val="Heading3"/>
    <w:rsid w:val="00D178AC"/>
    <w:rPr>
      <w:rFonts w:asciiTheme="majorHAnsi" w:eastAsia="Times New Roman" w:hAnsiTheme="majorHAnsi"/>
      <w:b/>
      <w:color w:val="000000" w:themeColor="text1"/>
      <w:sz w:val="26"/>
      <w:szCs w:val="24"/>
      <w:lang w:val="en-US" w:eastAsia="en-US"/>
    </w:rPr>
  </w:style>
  <w:style w:type="paragraph" w:styleId="BodyTextIndent3">
    <w:name w:val="Body Text Indent 3"/>
    <w:basedOn w:val="Normal"/>
    <w:link w:val="BodyTextIndent3Char"/>
    <w:rsid w:val="00626D1C"/>
    <w:pPr>
      <w:spacing w:after="0" w:line="360" w:lineRule="auto"/>
      <w:ind w:left="360"/>
      <w:jc w:val="both"/>
    </w:pPr>
    <w:rPr>
      <w:rFonts w:ascii=".VnTime" w:eastAsia="Times New Roman" w:hAnsi=".VnTime" w:cs="Tahoma"/>
      <w:sz w:val="28"/>
      <w:szCs w:val="28"/>
    </w:rPr>
  </w:style>
  <w:style w:type="character" w:customStyle="1" w:styleId="BodyTextIndent3Char">
    <w:name w:val="Body Text Indent 3 Char"/>
    <w:link w:val="BodyTextIndent3"/>
    <w:rsid w:val="00626D1C"/>
    <w:rPr>
      <w:rFonts w:ascii=".VnTime" w:eastAsia="Times New Roman" w:hAnsi=".VnTime" w:cs="Tahoma"/>
      <w:sz w:val="28"/>
      <w:szCs w:val="28"/>
    </w:rPr>
  </w:style>
  <w:style w:type="paragraph" w:customStyle="1" w:styleId="4">
    <w:name w:val="4"/>
    <w:basedOn w:val="Normal"/>
    <w:qFormat/>
    <w:rsid w:val="00626D1C"/>
    <w:pPr>
      <w:spacing w:before="6" w:after="6" w:line="360" w:lineRule="auto"/>
      <w:jc w:val="both"/>
    </w:pPr>
    <w:rPr>
      <w:rFonts w:eastAsia="Times New Roman"/>
      <w:i/>
    </w:rPr>
  </w:style>
  <w:style w:type="paragraph" w:styleId="BodyText">
    <w:name w:val="Body Text"/>
    <w:basedOn w:val="Normal"/>
    <w:link w:val="BodyTextChar"/>
    <w:unhideWhenUsed/>
    <w:rsid w:val="005568F1"/>
    <w:pPr>
      <w:spacing w:after="120"/>
    </w:pPr>
  </w:style>
  <w:style w:type="character" w:customStyle="1" w:styleId="BodyTextChar">
    <w:name w:val="Body Text Char"/>
    <w:basedOn w:val="DefaultParagraphFont"/>
    <w:link w:val="BodyText"/>
    <w:uiPriority w:val="99"/>
    <w:semiHidden/>
    <w:rsid w:val="005568F1"/>
  </w:style>
  <w:style w:type="character" w:customStyle="1" w:styleId="Heading4Char">
    <w:name w:val="Heading 4 Char"/>
    <w:link w:val="Heading4"/>
    <w:semiHidden/>
    <w:rsid w:val="005568F1"/>
    <w:rPr>
      <w:rFonts w:ascii="Calibri" w:eastAsia="Times New Roman" w:hAnsi="Calibri"/>
      <w:b/>
      <w:bCs/>
      <w:sz w:val="28"/>
      <w:szCs w:val="28"/>
    </w:rPr>
  </w:style>
  <w:style w:type="character" w:customStyle="1" w:styleId="Heading6Char">
    <w:name w:val="Heading 6 Char"/>
    <w:link w:val="Heading6"/>
    <w:rsid w:val="005568F1"/>
    <w:rPr>
      <w:rFonts w:eastAsia="Times New Roman"/>
      <w:b/>
      <w:bCs/>
      <w:sz w:val="22"/>
      <w:szCs w:val="22"/>
    </w:rPr>
  </w:style>
  <w:style w:type="character" w:styleId="PageNumber">
    <w:name w:val="page number"/>
    <w:basedOn w:val="DefaultParagraphFont"/>
    <w:rsid w:val="005568F1"/>
  </w:style>
  <w:style w:type="paragraph" w:styleId="BodyTextIndent">
    <w:name w:val="Body Text Indent"/>
    <w:basedOn w:val="Normal"/>
    <w:link w:val="BodyTextIndentChar"/>
    <w:rsid w:val="005568F1"/>
    <w:pPr>
      <w:spacing w:after="0" w:line="360" w:lineRule="auto"/>
      <w:ind w:firstLine="720"/>
      <w:jc w:val="both"/>
    </w:pPr>
    <w:rPr>
      <w:rFonts w:ascii=".VnTime" w:eastAsia="Times New Roman" w:hAnsi=".VnTime" w:cs="Tahoma"/>
      <w:sz w:val="28"/>
      <w:szCs w:val="28"/>
    </w:rPr>
  </w:style>
  <w:style w:type="character" w:customStyle="1" w:styleId="BodyTextIndentChar">
    <w:name w:val="Body Text Indent Char"/>
    <w:link w:val="BodyTextIndent"/>
    <w:rsid w:val="005568F1"/>
    <w:rPr>
      <w:rFonts w:ascii=".VnTime" w:eastAsia="Times New Roman" w:hAnsi=".VnTime" w:cs="Tahoma"/>
      <w:sz w:val="28"/>
      <w:szCs w:val="28"/>
    </w:rPr>
  </w:style>
  <w:style w:type="paragraph" w:styleId="BodyText2">
    <w:name w:val="Body Text 2"/>
    <w:basedOn w:val="Normal"/>
    <w:link w:val="BodyText2Char"/>
    <w:rsid w:val="005568F1"/>
    <w:pPr>
      <w:spacing w:after="120" w:line="480" w:lineRule="auto"/>
    </w:pPr>
    <w:rPr>
      <w:rFonts w:ascii=".VnTime" w:eastAsia="Times New Roman" w:hAnsi=".VnTime" w:cs="Tahoma"/>
      <w:sz w:val="28"/>
      <w:szCs w:val="28"/>
    </w:rPr>
  </w:style>
  <w:style w:type="character" w:customStyle="1" w:styleId="BodyText2Char">
    <w:name w:val="Body Text 2 Char"/>
    <w:link w:val="BodyText2"/>
    <w:rsid w:val="005568F1"/>
    <w:rPr>
      <w:rFonts w:ascii=".VnTime" w:eastAsia="Times New Roman" w:hAnsi=".VnTime" w:cs="Tahoma"/>
      <w:sz w:val="28"/>
      <w:szCs w:val="28"/>
    </w:rPr>
  </w:style>
  <w:style w:type="paragraph" w:styleId="BodyTextIndent2">
    <w:name w:val="Body Text Indent 2"/>
    <w:basedOn w:val="Normal"/>
    <w:link w:val="BodyTextIndent2Char"/>
    <w:rsid w:val="005568F1"/>
    <w:pPr>
      <w:spacing w:after="0" w:line="360" w:lineRule="auto"/>
      <w:ind w:firstLine="720"/>
    </w:pPr>
    <w:rPr>
      <w:rFonts w:ascii=".VnTime" w:eastAsia="Times New Roman" w:hAnsi=".VnTime" w:cs="Tahoma"/>
      <w:sz w:val="28"/>
      <w:szCs w:val="28"/>
    </w:rPr>
  </w:style>
  <w:style w:type="character" w:customStyle="1" w:styleId="BodyTextIndent2Char">
    <w:name w:val="Body Text Indent 2 Char"/>
    <w:link w:val="BodyTextIndent2"/>
    <w:rsid w:val="005568F1"/>
    <w:rPr>
      <w:rFonts w:ascii=".VnTime" w:eastAsia="Times New Roman" w:hAnsi=".VnTime" w:cs="Tahoma"/>
      <w:sz w:val="28"/>
      <w:szCs w:val="28"/>
    </w:rPr>
  </w:style>
  <w:style w:type="paragraph" w:customStyle="1" w:styleId="phanI">
    <w:name w:val="phan I"/>
    <w:basedOn w:val="Normal"/>
    <w:rsid w:val="005568F1"/>
    <w:pPr>
      <w:spacing w:after="0" w:line="240" w:lineRule="auto"/>
      <w:jc w:val="center"/>
    </w:pPr>
    <w:rPr>
      <w:rFonts w:eastAsia="Times New Roman"/>
      <w:b/>
      <w:sz w:val="32"/>
      <w:szCs w:val="32"/>
    </w:rPr>
  </w:style>
  <w:style w:type="paragraph" w:customStyle="1" w:styleId="muc2">
    <w:name w:val="muc 2"/>
    <w:basedOn w:val="Normal"/>
    <w:link w:val="muc2Char"/>
    <w:rsid w:val="005568F1"/>
    <w:pPr>
      <w:spacing w:after="0" w:line="240" w:lineRule="auto"/>
    </w:pPr>
    <w:rPr>
      <w:rFonts w:eastAsia="Times New Roman"/>
      <w:b/>
      <w:sz w:val="24"/>
      <w:szCs w:val="24"/>
    </w:rPr>
  </w:style>
  <w:style w:type="character" w:customStyle="1" w:styleId="muc2Char">
    <w:name w:val="muc 2 Char"/>
    <w:link w:val="muc2"/>
    <w:rsid w:val="005568F1"/>
    <w:rPr>
      <w:rFonts w:eastAsia="Times New Roman"/>
      <w:b/>
      <w:sz w:val="24"/>
      <w:szCs w:val="24"/>
    </w:rPr>
  </w:style>
  <w:style w:type="paragraph" w:styleId="Caption">
    <w:name w:val="caption"/>
    <w:basedOn w:val="Normal"/>
    <w:next w:val="Normal"/>
    <w:qFormat/>
    <w:rsid w:val="005568F1"/>
    <w:pPr>
      <w:spacing w:after="0" w:line="240" w:lineRule="auto"/>
    </w:pPr>
    <w:rPr>
      <w:rFonts w:ascii="VNI-Times" w:eastAsia="Times New Roman" w:hAnsi="VNI-Times"/>
      <w:b/>
      <w:bCs/>
      <w:sz w:val="20"/>
      <w:szCs w:val="20"/>
    </w:rPr>
  </w:style>
  <w:style w:type="paragraph" w:customStyle="1" w:styleId="1table">
    <w:name w:val="1table"/>
    <w:basedOn w:val="Normal"/>
    <w:rsid w:val="005568F1"/>
    <w:pPr>
      <w:spacing w:before="60" w:after="60" w:line="288" w:lineRule="auto"/>
      <w:jc w:val="center"/>
    </w:pPr>
    <w:rPr>
      <w:rFonts w:eastAsia="Times New Roman"/>
      <w:b/>
      <w:color w:val="000000"/>
    </w:rPr>
  </w:style>
  <w:style w:type="paragraph" w:customStyle="1" w:styleId="muc1">
    <w:name w:val="muc 1"/>
    <w:basedOn w:val="Normal"/>
    <w:link w:val="muc1Char"/>
    <w:rsid w:val="005568F1"/>
    <w:pPr>
      <w:spacing w:after="0" w:line="312" w:lineRule="auto"/>
      <w:outlineLvl w:val="2"/>
    </w:pPr>
    <w:rPr>
      <w:rFonts w:eastAsia="Times New Roman"/>
      <w:b/>
      <w:sz w:val="24"/>
      <w:szCs w:val="24"/>
    </w:rPr>
  </w:style>
  <w:style w:type="character" w:customStyle="1" w:styleId="muc1Char">
    <w:name w:val="muc 1 Char"/>
    <w:link w:val="muc1"/>
    <w:rsid w:val="005568F1"/>
    <w:rPr>
      <w:rFonts w:eastAsia="Times New Roman"/>
      <w:b/>
      <w:sz w:val="24"/>
      <w:szCs w:val="24"/>
    </w:rPr>
  </w:style>
  <w:style w:type="paragraph" w:customStyle="1" w:styleId="StyleStyle114pt">
    <w:name w:val="Style Style1 + 14 pt"/>
    <w:basedOn w:val="Normal"/>
    <w:link w:val="StyleStyle114ptChar"/>
    <w:rsid w:val="005568F1"/>
    <w:pPr>
      <w:spacing w:after="0" w:line="240" w:lineRule="auto"/>
      <w:jc w:val="center"/>
    </w:pPr>
    <w:rPr>
      <w:rFonts w:eastAsia="Times New Roman"/>
      <w:sz w:val="28"/>
      <w:szCs w:val="22"/>
    </w:rPr>
  </w:style>
  <w:style w:type="character" w:customStyle="1" w:styleId="StyleStyle114ptChar">
    <w:name w:val="Style Style1 + 14 pt Char"/>
    <w:link w:val="StyleStyle114pt"/>
    <w:rsid w:val="005568F1"/>
    <w:rPr>
      <w:rFonts w:eastAsia="Times New Roman"/>
      <w:sz w:val="28"/>
      <w:szCs w:val="22"/>
    </w:rPr>
  </w:style>
  <w:style w:type="paragraph" w:customStyle="1" w:styleId="Bodytext120">
    <w:name w:val="Body text 120"/>
    <w:basedOn w:val="Normal"/>
    <w:rsid w:val="005568F1"/>
    <w:pPr>
      <w:numPr>
        <w:ilvl w:val="1"/>
        <w:numId w:val="1"/>
      </w:numPr>
      <w:tabs>
        <w:tab w:val="clear" w:pos="5344"/>
        <w:tab w:val="left" w:pos="1985"/>
      </w:tabs>
      <w:spacing w:before="80" w:after="0" w:line="380" w:lineRule="exact"/>
      <w:ind w:left="1985" w:hanging="284"/>
      <w:jc w:val="both"/>
    </w:pPr>
    <w:rPr>
      <w:rFonts w:eastAsia="Times New Roman"/>
    </w:rPr>
  </w:style>
  <w:style w:type="paragraph" w:customStyle="1" w:styleId="Bodytext1">
    <w:name w:val="Body text 1"/>
    <w:rsid w:val="005568F1"/>
    <w:pPr>
      <w:numPr>
        <w:ilvl w:val="2"/>
        <w:numId w:val="1"/>
      </w:numPr>
      <w:tabs>
        <w:tab w:val="clear" w:pos="6064"/>
        <w:tab w:val="left" w:pos="709"/>
        <w:tab w:val="num" w:pos="5344"/>
      </w:tabs>
      <w:spacing w:before="120" w:line="400" w:lineRule="exact"/>
      <w:ind w:left="5344"/>
      <w:jc w:val="both"/>
    </w:pPr>
    <w:rPr>
      <w:rFonts w:eastAsia="Times New Roman"/>
      <w:sz w:val="26"/>
      <w:szCs w:val="26"/>
      <w:lang w:val="en-US" w:eastAsia="en-US"/>
    </w:rPr>
  </w:style>
  <w:style w:type="paragraph" w:customStyle="1" w:styleId="Bodytext10">
    <w:name w:val="Body text 10"/>
    <w:basedOn w:val="Normal"/>
    <w:rsid w:val="005568F1"/>
    <w:pPr>
      <w:tabs>
        <w:tab w:val="left" w:pos="709"/>
        <w:tab w:val="num" w:pos="6064"/>
      </w:tabs>
      <w:spacing w:before="200" w:after="0" w:line="400" w:lineRule="exact"/>
      <w:ind w:left="6064" w:hanging="360"/>
      <w:jc w:val="both"/>
    </w:pPr>
    <w:rPr>
      <w:rFonts w:eastAsia="Times New Roman"/>
    </w:rPr>
  </w:style>
  <w:style w:type="paragraph" w:customStyle="1" w:styleId="1jpg">
    <w:name w:val="1jpg"/>
    <w:basedOn w:val="Normal"/>
    <w:link w:val="1jpgChar"/>
    <w:rsid w:val="005568F1"/>
    <w:pPr>
      <w:spacing w:before="60" w:after="60" w:line="288" w:lineRule="auto"/>
      <w:jc w:val="center"/>
    </w:pPr>
    <w:rPr>
      <w:rFonts w:eastAsia="Times New Roman"/>
      <w:b/>
      <w:i/>
    </w:rPr>
  </w:style>
  <w:style w:type="character" w:customStyle="1" w:styleId="1jpgChar">
    <w:name w:val="1jpg Char"/>
    <w:link w:val="1jpg"/>
    <w:rsid w:val="005568F1"/>
    <w:rPr>
      <w:rFonts w:eastAsia="Times New Roman"/>
      <w:b/>
      <w:i/>
    </w:rPr>
  </w:style>
  <w:style w:type="paragraph" w:customStyle="1" w:styleId="chuong1">
    <w:name w:val="chuong 1"/>
    <w:basedOn w:val="Normal"/>
    <w:autoRedefine/>
    <w:rsid w:val="005568F1"/>
    <w:pPr>
      <w:spacing w:before="60" w:after="60" w:line="288" w:lineRule="auto"/>
      <w:jc w:val="center"/>
    </w:pPr>
    <w:rPr>
      <w:rFonts w:eastAsia="Times New Roman"/>
      <w:b/>
    </w:rPr>
  </w:style>
  <w:style w:type="paragraph" w:customStyle="1" w:styleId="Bodytext041">
    <w:name w:val="Body text 041"/>
    <w:rsid w:val="005568F1"/>
    <w:pPr>
      <w:numPr>
        <w:ilvl w:val="1"/>
        <w:numId w:val="2"/>
      </w:numPr>
      <w:tabs>
        <w:tab w:val="left" w:pos="284"/>
      </w:tabs>
      <w:spacing w:before="80" w:line="300" w:lineRule="exact"/>
      <w:jc w:val="both"/>
    </w:pPr>
    <w:rPr>
      <w:rFonts w:eastAsia="Times New Roman"/>
      <w:sz w:val="26"/>
      <w:szCs w:val="26"/>
      <w:lang w:val="en-US" w:eastAsia="en-US"/>
    </w:rPr>
  </w:style>
  <w:style w:type="paragraph" w:styleId="BalloonText">
    <w:name w:val="Balloon Text"/>
    <w:basedOn w:val="Normal"/>
    <w:link w:val="BalloonTextChar"/>
    <w:rsid w:val="005568F1"/>
    <w:pPr>
      <w:spacing w:after="0" w:line="240" w:lineRule="auto"/>
    </w:pPr>
    <w:rPr>
      <w:rFonts w:ascii="Tahoma" w:eastAsia="Times New Roman" w:hAnsi="Tahoma" w:cs="Tahoma"/>
      <w:sz w:val="16"/>
      <w:szCs w:val="16"/>
    </w:rPr>
  </w:style>
  <w:style w:type="character" w:customStyle="1" w:styleId="BalloonTextChar">
    <w:name w:val="Balloon Text Char"/>
    <w:link w:val="BalloonText"/>
    <w:rsid w:val="005568F1"/>
    <w:rPr>
      <w:rFonts w:ascii="Tahoma" w:eastAsia="Times New Roman" w:hAnsi="Tahoma" w:cs="Tahoma"/>
      <w:sz w:val="16"/>
      <w:szCs w:val="16"/>
    </w:rPr>
  </w:style>
  <w:style w:type="paragraph" w:styleId="EndnoteText">
    <w:name w:val="endnote text"/>
    <w:basedOn w:val="Normal"/>
    <w:link w:val="EndnoteTextChar"/>
    <w:rsid w:val="005568F1"/>
    <w:pPr>
      <w:spacing w:after="0" w:line="240" w:lineRule="auto"/>
    </w:pPr>
    <w:rPr>
      <w:rFonts w:ascii=".VnTime" w:eastAsia="Times New Roman" w:hAnsi=".VnTime" w:cs="Tahoma"/>
      <w:sz w:val="20"/>
      <w:szCs w:val="20"/>
    </w:rPr>
  </w:style>
  <w:style w:type="character" w:customStyle="1" w:styleId="EndnoteTextChar">
    <w:name w:val="Endnote Text Char"/>
    <w:link w:val="EndnoteText"/>
    <w:rsid w:val="005568F1"/>
    <w:rPr>
      <w:rFonts w:ascii=".VnTime" w:eastAsia="Times New Roman" w:hAnsi=".VnTime" w:cs="Tahoma"/>
      <w:sz w:val="20"/>
      <w:szCs w:val="20"/>
    </w:rPr>
  </w:style>
  <w:style w:type="character" w:styleId="EndnoteReference">
    <w:name w:val="endnote reference"/>
    <w:rsid w:val="005568F1"/>
    <w:rPr>
      <w:vertAlign w:val="superscript"/>
    </w:rPr>
  </w:style>
  <w:style w:type="paragraph" w:styleId="FootnoteText">
    <w:name w:val="footnote text"/>
    <w:basedOn w:val="Normal"/>
    <w:link w:val="FootnoteTextChar"/>
    <w:rsid w:val="005568F1"/>
    <w:pPr>
      <w:spacing w:after="0" w:line="240" w:lineRule="auto"/>
    </w:pPr>
    <w:rPr>
      <w:rFonts w:ascii=".VnTime" w:eastAsia="Times New Roman" w:hAnsi=".VnTime" w:cs="Tahoma"/>
      <w:sz w:val="20"/>
      <w:szCs w:val="20"/>
    </w:rPr>
  </w:style>
  <w:style w:type="character" w:customStyle="1" w:styleId="FootnoteTextChar">
    <w:name w:val="Footnote Text Char"/>
    <w:link w:val="FootnoteText"/>
    <w:rsid w:val="005568F1"/>
    <w:rPr>
      <w:rFonts w:ascii=".VnTime" w:eastAsia="Times New Roman" w:hAnsi=".VnTime" w:cs="Tahoma"/>
      <w:sz w:val="20"/>
      <w:szCs w:val="20"/>
    </w:rPr>
  </w:style>
  <w:style w:type="character" w:styleId="FootnoteReference">
    <w:name w:val="footnote reference"/>
    <w:rsid w:val="005568F1"/>
    <w:rPr>
      <w:vertAlign w:val="superscript"/>
    </w:rPr>
  </w:style>
  <w:style w:type="paragraph" w:styleId="TOC4">
    <w:name w:val="toc 4"/>
    <w:basedOn w:val="Normal"/>
    <w:next w:val="Normal"/>
    <w:autoRedefine/>
    <w:uiPriority w:val="39"/>
    <w:unhideWhenUsed/>
    <w:rsid w:val="005568F1"/>
    <w:pPr>
      <w:spacing w:after="100" w:line="276" w:lineRule="auto"/>
      <w:ind w:left="660"/>
    </w:pPr>
    <w:rPr>
      <w:rFonts w:eastAsia="Times New Roman"/>
      <w:i/>
      <w:szCs w:val="22"/>
    </w:rPr>
  </w:style>
  <w:style w:type="paragraph" w:styleId="TOC5">
    <w:name w:val="toc 5"/>
    <w:basedOn w:val="Normal"/>
    <w:next w:val="Normal"/>
    <w:autoRedefine/>
    <w:uiPriority w:val="39"/>
    <w:unhideWhenUsed/>
    <w:rsid w:val="005568F1"/>
    <w:pPr>
      <w:spacing w:after="100" w:line="276" w:lineRule="auto"/>
      <w:ind w:left="880"/>
    </w:pPr>
    <w:rPr>
      <w:rFonts w:ascii="Calibri" w:eastAsia="Times New Roman" w:hAnsi="Calibri"/>
      <w:sz w:val="22"/>
      <w:szCs w:val="22"/>
    </w:rPr>
  </w:style>
  <w:style w:type="paragraph" w:styleId="TOC6">
    <w:name w:val="toc 6"/>
    <w:basedOn w:val="Normal"/>
    <w:next w:val="Normal"/>
    <w:autoRedefine/>
    <w:uiPriority w:val="39"/>
    <w:unhideWhenUsed/>
    <w:rsid w:val="005568F1"/>
    <w:pPr>
      <w:spacing w:after="100" w:line="276" w:lineRule="auto"/>
      <w:ind w:left="1100"/>
    </w:pPr>
    <w:rPr>
      <w:rFonts w:ascii="Calibri" w:eastAsia="Times New Roman" w:hAnsi="Calibri"/>
      <w:sz w:val="22"/>
      <w:szCs w:val="22"/>
    </w:rPr>
  </w:style>
  <w:style w:type="paragraph" w:styleId="TOC7">
    <w:name w:val="toc 7"/>
    <w:basedOn w:val="Normal"/>
    <w:next w:val="Normal"/>
    <w:autoRedefine/>
    <w:uiPriority w:val="39"/>
    <w:unhideWhenUsed/>
    <w:rsid w:val="005568F1"/>
    <w:pPr>
      <w:spacing w:after="100" w:line="276" w:lineRule="auto"/>
      <w:ind w:left="1320"/>
    </w:pPr>
    <w:rPr>
      <w:rFonts w:ascii="Calibri" w:eastAsia="Times New Roman" w:hAnsi="Calibri"/>
      <w:sz w:val="22"/>
      <w:szCs w:val="22"/>
    </w:rPr>
  </w:style>
  <w:style w:type="paragraph" w:styleId="TOC8">
    <w:name w:val="toc 8"/>
    <w:basedOn w:val="Normal"/>
    <w:next w:val="Normal"/>
    <w:autoRedefine/>
    <w:uiPriority w:val="39"/>
    <w:unhideWhenUsed/>
    <w:rsid w:val="005568F1"/>
    <w:pPr>
      <w:spacing w:after="100" w:line="276" w:lineRule="auto"/>
      <w:ind w:left="1540"/>
    </w:pPr>
    <w:rPr>
      <w:rFonts w:ascii="Calibri" w:eastAsia="Times New Roman" w:hAnsi="Calibri"/>
      <w:sz w:val="22"/>
      <w:szCs w:val="22"/>
    </w:rPr>
  </w:style>
  <w:style w:type="paragraph" w:styleId="TOC9">
    <w:name w:val="toc 9"/>
    <w:basedOn w:val="Normal"/>
    <w:next w:val="Normal"/>
    <w:autoRedefine/>
    <w:uiPriority w:val="39"/>
    <w:unhideWhenUsed/>
    <w:rsid w:val="005568F1"/>
    <w:pPr>
      <w:spacing w:after="100" w:line="276" w:lineRule="auto"/>
      <w:ind w:left="1760"/>
    </w:pPr>
    <w:rPr>
      <w:rFonts w:ascii="Calibri" w:eastAsia="Times New Roman" w:hAnsi="Calibri"/>
      <w:sz w:val="22"/>
      <w:szCs w:val="22"/>
    </w:rPr>
  </w:style>
  <w:style w:type="paragraph" w:styleId="NoSpacing">
    <w:name w:val="No Spacing"/>
    <w:link w:val="NoSpacingChar"/>
    <w:uiPriority w:val="1"/>
    <w:qFormat/>
    <w:rsid w:val="005568F1"/>
    <w:rPr>
      <w:rFonts w:ascii="Calibri" w:eastAsia="Times New Roman" w:hAnsi="Calibri"/>
      <w:sz w:val="22"/>
      <w:szCs w:val="22"/>
      <w:lang w:val="en-US" w:eastAsia="en-US"/>
    </w:rPr>
  </w:style>
  <w:style w:type="character" w:customStyle="1" w:styleId="NoSpacingChar">
    <w:name w:val="No Spacing Char"/>
    <w:link w:val="NoSpacing"/>
    <w:uiPriority w:val="1"/>
    <w:rsid w:val="005568F1"/>
    <w:rPr>
      <w:rFonts w:ascii="Calibri" w:eastAsia="Times New Roman" w:hAnsi="Calibri"/>
      <w:sz w:val="22"/>
      <w:szCs w:val="22"/>
    </w:rPr>
  </w:style>
  <w:style w:type="character" w:styleId="FollowedHyperlink">
    <w:name w:val="FollowedHyperlink"/>
    <w:rsid w:val="005568F1"/>
    <w:rPr>
      <w:color w:val="800080"/>
      <w:u w:val="single"/>
    </w:rPr>
  </w:style>
  <w:style w:type="paragraph" w:customStyle="1" w:styleId="Bng1">
    <w:name w:val="Bảng1"/>
    <w:basedOn w:val="TOC1"/>
    <w:link w:val="Bng1Char"/>
    <w:rsid w:val="005568F1"/>
    <w:pPr>
      <w:tabs>
        <w:tab w:val="right" w:leader="dot" w:pos="9198"/>
      </w:tabs>
      <w:spacing w:after="0" w:line="240" w:lineRule="auto"/>
    </w:pPr>
    <w:rPr>
      <w:b w:val="0"/>
    </w:rPr>
  </w:style>
  <w:style w:type="paragraph" w:styleId="TableofFigures">
    <w:name w:val="table of figures"/>
    <w:basedOn w:val="Normal"/>
    <w:next w:val="Normal"/>
    <w:uiPriority w:val="99"/>
    <w:rsid w:val="005568F1"/>
    <w:pPr>
      <w:spacing w:after="0" w:line="240" w:lineRule="auto"/>
    </w:pPr>
    <w:rPr>
      <w:rFonts w:eastAsia="Times New Roman" w:cs="Tahoma"/>
      <w:sz w:val="28"/>
      <w:szCs w:val="28"/>
    </w:rPr>
  </w:style>
  <w:style w:type="paragraph" w:customStyle="1" w:styleId="Hnh">
    <w:name w:val="Hình"/>
    <w:basedOn w:val="Normal"/>
    <w:rsid w:val="005568F1"/>
    <w:pPr>
      <w:spacing w:after="0" w:line="240" w:lineRule="auto"/>
    </w:pPr>
    <w:rPr>
      <w:rFonts w:ascii=".VnTime" w:eastAsia="Times New Roman" w:hAnsi=".VnTime" w:cs="Tahoma"/>
      <w:sz w:val="16"/>
      <w:szCs w:val="28"/>
    </w:rPr>
  </w:style>
  <w:style w:type="paragraph" w:customStyle="1" w:styleId="Style1">
    <w:name w:val="Style1"/>
    <w:basedOn w:val="Normal"/>
    <w:rsid w:val="005568F1"/>
    <w:pPr>
      <w:spacing w:after="0" w:line="240" w:lineRule="auto"/>
    </w:pPr>
    <w:rPr>
      <w:rFonts w:eastAsia="Times New Roman" w:cs="Tahoma"/>
      <w:szCs w:val="28"/>
    </w:rPr>
  </w:style>
  <w:style w:type="paragraph" w:customStyle="1" w:styleId="Hnh1">
    <w:name w:val="Hình1"/>
    <w:basedOn w:val="Normal"/>
    <w:link w:val="Hnh1Char"/>
    <w:rsid w:val="005568F1"/>
    <w:pPr>
      <w:spacing w:after="0" w:line="240" w:lineRule="auto"/>
    </w:pPr>
    <w:rPr>
      <w:rFonts w:eastAsia="Times New Roman" w:cs="Tahoma"/>
      <w:szCs w:val="28"/>
    </w:rPr>
  </w:style>
  <w:style w:type="character" w:customStyle="1" w:styleId="Hnh1Char">
    <w:name w:val="Hình1 Char"/>
    <w:link w:val="Hnh1"/>
    <w:rsid w:val="005568F1"/>
    <w:rPr>
      <w:rFonts w:eastAsia="Times New Roman" w:cs="Tahoma"/>
      <w:szCs w:val="28"/>
    </w:rPr>
  </w:style>
  <w:style w:type="character" w:customStyle="1" w:styleId="TOC1Char">
    <w:name w:val="TOC 1 Char"/>
    <w:link w:val="TOC1"/>
    <w:uiPriority w:val="39"/>
    <w:rsid w:val="007175A1"/>
    <w:rPr>
      <w:rFonts w:eastAsia="Times New Roman"/>
      <w:b/>
      <w:noProof/>
      <w:lang w:val="vi-VN"/>
    </w:rPr>
  </w:style>
  <w:style w:type="character" w:customStyle="1" w:styleId="Bng1Char">
    <w:name w:val="Bảng1 Char"/>
    <w:link w:val="Bng1"/>
    <w:rsid w:val="005568F1"/>
    <w:rPr>
      <w:rFonts w:eastAsia="Times New Roman"/>
      <w:b/>
    </w:rPr>
  </w:style>
  <w:style w:type="character" w:customStyle="1" w:styleId="detail">
    <w:name w:val="detail"/>
    <w:basedOn w:val="DefaultParagraphFont"/>
    <w:rsid w:val="005568F1"/>
  </w:style>
  <w:style w:type="paragraph" w:customStyle="1" w:styleId="PContentCharChar">
    <w:name w:val="P_Content Char Char"/>
    <w:rsid w:val="005568F1"/>
    <w:pPr>
      <w:spacing w:line="360" w:lineRule="auto"/>
      <w:ind w:firstLine="680"/>
      <w:jc w:val="both"/>
    </w:pPr>
    <w:rPr>
      <w:rFonts w:eastAsia="Times New Roman" w:cs="Arial"/>
      <w:bCs/>
      <w:kern w:val="32"/>
      <w:sz w:val="26"/>
      <w:szCs w:val="32"/>
      <w:lang w:val="en-US" w:eastAsia="en-US"/>
    </w:rPr>
  </w:style>
  <w:style w:type="character" w:customStyle="1" w:styleId="PChapterChar">
    <w:name w:val="P_Chapter Char"/>
    <w:rsid w:val="005568F1"/>
    <w:rPr>
      <w:rFonts w:ascii="Arial" w:hAnsi="Arial" w:cs="Arial"/>
      <w:b/>
      <w:bCs/>
      <w:kern w:val="32"/>
      <w:sz w:val="28"/>
      <w:szCs w:val="32"/>
      <w:lang w:val="en-US" w:eastAsia="en-US" w:bidi="ar-SA"/>
    </w:rPr>
  </w:style>
  <w:style w:type="paragraph" w:customStyle="1" w:styleId="3">
    <w:name w:val="3"/>
    <w:basedOn w:val="Normal"/>
    <w:qFormat/>
    <w:rsid w:val="005568F1"/>
    <w:pPr>
      <w:numPr>
        <w:ilvl w:val="2"/>
        <w:numId w:val="3"/>
      </w:numPr>
      <w:spacing w:before="6" w:after="6" w:line="240" w:lineRule="auto"/>
    </w:pPr>
    <w:rPr>
      <w:rFonts w:eastAsia="Times New Roman"/>
      <w:i/>
    </w:rPr>
  </w:style>
  <w:style w:type="paragraph" w:customStyle="1" w:styleId="2">
    <w:name w:val="2"/>
    <w:basedOn w:val="Normal"/>
    <w:qFormat/>
    <w:rsid w:val="005568F1"/>
    <w:pPr>
      <w:numPr>
        <w:ilvl w:val="2"/>
        <w:numId w:val="4"/>
      </w:numPr>
      <w:spacing w:before="6" w:after="6" w:line="240" w:lineRule="auto"/>
    </w:pPr>
    <w:rPr>
      <w:rFonts w:eastAsia="Times New Roman"/>
    </w:rPr>
  </w:style>
  <w:style w:type="paragraph" w:customStyle="1" w:styleId="30">
    <w:name w:val="30"/>
    <w:basedOn w:val="2"/>
    <w:qFormat/>
    <w:rsid w:val="005568F1"/>
  </w:style>
  <w:style w:type="table" w:styleId="TableGrid">
    <w:name w:val="Table Grid"/>
    <w:basedOn w:val="TableNormal"/>
    <w:uiPriority w:val="59"/>
    <w:rsid w:val="003D01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77340C"/>
    <w:rPr>
      <w:sz w:val="16"/>
      <w:szCs w:val="16"/>
    </w:rPr>
  </w:style>
  <w:style w:type="paragraph" w:styleId="CommentText">
    <w:name w:val="annotation text"/>
    <w:basedOn w:val="Normal"/>
    <w:link w:val="CommentTextChar"/>
    <w:uiPriority w:val="99"/>
    <w:semiHidden/>
    <w:unhideWhenUsed/>
    <w:rsid w:val="0077340C"/>
    <w:pPr>
      <w:spacing w:line="240" w:lineRule="auto"/>
    </w:pPr>
    <w:rPr>
      <w:sz w:val="20"/>
      <w:szCs w:val="20"/>
    </w:rPr>
  </w:style>
  <w:style w:type="character" w:customStyle="1" w:styleId="CommentTextChar">
    <w:name w:val="Comment Text Char"/>
    <w:link w:val="CommentText"/>
    <w:uiPriority w:val="99"/>
    <w:semiHidden/>
    <w:rsid w:val="0077340C"/>
    <w:rPr>
      <w:sz w:val="20"/>
      <w:szCs w:val="20"/>
    </w:rPr>
  </w:style>
  <w:style w:type="paragraph" w:styleId="CommentSubject">
    <w:name w:val="annotation subject"/>
    <w:basedOn w:val="CommentText"/>
    <w:next w:val="CommentText"/>
    <w:link w:val="CommentSubjectChar"/>
    <w:uiPriority w:val="99"/>
    <w:semiHidden/>
    <w:unhideWhenUsed/>
    <w:rsid w:val="0077340C"/>
    <w:rPr>
      <w:b/>
      <w:bCs/>
    </w:rPr>
  </w:style>
  <w:style w:type="character" w:customStyle="1" w:styleId="CommentSubjectChar">
    <w:name w:val="Comment Subject Char"/>
    <w:link w:val="CommentSubject"/>
    <w:uiPriority w:val="99"/>
    <w:semiHidden/>
    <w:rsid w:val="0077340C"/>
    <w:rPr>
      <w:b/>
      <w:bCs/>
      <w:sz w:val="20"/>
      <w:szCs w:val="20"/>
    </w:rPr>
  </w:style>
  <w:style w:type="character" w:styleId="Strong">
    <w:name w:val="Strong"/>
    <w:uiPriority w:val="22"/>
    <w:qFormat/>
    <w:rsid w:val="000A7570"/>
    <w:rPr>
      <w:b/>
      <w:bCs/>
    </w:rPr>
  </w:style>
  <w:style w:type="character" w:styleId="Emphasis">
    <w:name w:val="Emphasis"/>
    <w:uiPriority w:val="20"/>
    <w:qFormat/>
    <w:rsid w:val="008B7521"/>
    <w:rPr>
      <w:i/>
      <w:iCs/>
    </w:rPr>
  </w:style>
  <w:style w:type="character" w:customStyle="1" w:styleId="5yl5">
    <w:name w:val="_5yl5"/>
    <w:rsid w:val="000478FD"/>
  </w:style>
  <w:style w:type="paragraph" w:customStyle="1" w:styleId="Gach">
    <w:name w:val="Gach"/>
    <w:basedOn w:val="Normal"/>
    <w:qFormat/>
    <w:rsid w:val="007D0199"/>
    <w:pPr>
      <w:numPr>
        <w:numId w:val="5"/>
      </w:numPr>
      <w:spacing w:after="60" w:line="264" w:lineRule="auto"/>
    </w:pPr>
    <w:rPr>
      <w:sz w:val="24"/>
      <w:szCs w:val="22"/>
    </w:rPr>
  </w:style>
  <w:style w:type="table" w:styleId="MediumList2">
    <w:name w:val="Medium List 2"/>
    <w:basedOn w:val="TableNormal"/>
    <w:uiPriority w:val="66"/>
    <w:rsid w:val="00415E9A"/>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5">
    <w:name w:val="Colorful Shading Accent 5"/>
    <w:basedOn w:val="TableNormal"/>
    <w:uiPriority w:val="71"/>
    <w:rsid w:val="00415E9A"/>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34022">
      <w:bodyDiv w:val="1"/>
      <w:marLeft w:val="0"/>
      <w:marRight w:val="0"/>
      <w:marTop w:val="0"/>
      <w:marBottom w:val="0"/>
      <w:divBdr>
        <w:top w:val="none" w:sz="0" w:space="0" w:color="auto"/>
        <w:left w:val="none" w:sz="0" w:space="0" w:color="auto"/>
        <w:bottom w:val="none" w:sz="0" w:space="0" w:color="auto"/>
        <w:right w:val="none" w:sz="0" w:space="0" w:color="auto"/>
      </w:divBdr>
    </w:div>
    <w:div w:id="390881919">
      <w:bodyDiv w:val="1"/>
      <w:marLeft w:val="0"/>
      <w:marRight w:val="0"/>
      <w:marTop w:val="0"/>
      <w:marBottom w:val="0"/>
      <w:divBdr>
        <w:top w:val="none" w:sz="0" w:space="0" w:color="auto"/>
        <w:left w:val="none" w:sz="0" w:space="0" w:color="auto"/>
        <w:bottom w:val="none" w:sz="0" w:space="0" w:color="auto"/>
        <w:right w:val="none" w:sz="0" w:space="0" w:color="auto"/>
      </w:divBdr>
    </w:div>
    <w:div w:id="395592828">
      <w:bodyDiv w:val="1"/>
      <w:marLeft w:val="0"/>
      <w:marRight w:val="0"/>
      <w:marTop w:val="0"/>
      <w:marBottom w:val="0"/>
      <w:divBdr>
        <w:top w:val="none" w:sz="0" w:space="0" w:color="auto"/>
        <w:left w:val="none" w:sz="0" w:space="0" w:color="auto"/>
        <w:bottom w:val="none" w:sz="0" w:space="0" w:color="auto"/>
        <w:right w:val="none" w:sz="0" w:space="0" w:color="auto"/>
      </w:divBdr>
      <w:divsChild>
        <w:div w:id="1907447381">
          <w:marLeft w:val="0"/>
          <w:marRight w:val="0"/>
          <w:marTop w:val="0"/>
          <w:marBottom w:val="0"/>
          <w:divBdr>
            <w:top w:val="none" w:sz="0" w:space="0" w:color="auto"/>
            <w:left w:val="none" w:sz="0" w:space="0" w:color="auto"/>
            <w:bottom w:val="none" w:sz="0" w:space="0" w:color="auto"/>
            <w:right w:val="none" w:sz="0" w:space="0" w:color="auto"/>
          </w:divBdr>
          <w:divsChild>
            <w:div w:id="651762473">
              <w:marLeft w:val="0"/>
              <w:marRight w:val="0"/>
              <w:marTop w:val="0"/>
              <w:marBottom w:val="0"/>
              <w:divBdr>
                <w:top w:val="none" w:sz="0" w:space="0" w:color="auto"/>
                <w:left w:val="none" w:sz="0" w:space="0" w:color="auto"/>
                <w:bottom w:val="none" w:sz="0" w:space="0" w:color="auto"/>
                <w:right w:val="none" w:sz="0" w:space="0" w:color="auto"/>
              </w:divBdr>
              <w:divsChild>
                <w:div w:id="1778980680">
                  <w:marLeft w:val="0"/>
                  <w:marRight w:val="0"/>
                  <w:marTop w:val="0"/>
                  <w:marBottom w:val="0"/>
                  <w:divBdr>
                    <w:top w:val="none" w:sz="0" w:space="0" w:color="auto"/>
                    <w:left w:val="none" w:sz="0" w:space="0" w:color="auto"/>
                    <w:bottom w:val="none" w:sz="0" w:space="0" w:color="auto"/>
                    <w:right w:val="none" w:sz="0" w:space="0" w:color="auto"/>
                  </w:divBdr>
                  <w:divsChild>
                    <w:div w:id="908462497">
                      <w:marLeft w:val="0"/>
                      <w:marRight w:val="0"/>
                      <w:marTop w:val="0"/>
                      <w:marBottom w:val="0"/>
                      <w:divBdr>
                        <w:top w:val="none" w:sz="0" w:space="0" w:color="auto"/>
                        <w:left w:val="none" w:sz="0" w:space="0" w:color="auto"/>
                        <w:bottom w:val="none" w:sz="0" w:space="0" w:color="auto"/>
                        <w:right w:val="none" w:sz="0" w:space="0" w:color="auto"/>
                      </w:divBdr>
                      <w:divsChild>
                        <w:div w:id="192842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8765207">
      <w:bodyDiv w:val="1"/>
      <w:marLeft w:val="0"/>
      <w:marRight w:val="0"/>
      <w:marTop w:val="0"/>
      <w:marBottom w:val="0"/>
      <w:divBdr>
        <w:top w:val="none" w:sz="0" w:space="0" w:color="auto"/>
        <w:left w:val="none" w:sz="0" w:space="0" w:color="auto"/>
        <w:bottom w:val="none" w:sz="0" w:space="0" w:color="auto"/>
        <w:right w:val="none" w:sz="0" w:space="0" w:color="auto"/>
      </w:divBdr>
    </w:div>
    <w:div w:id="506402688">
      <w:bodyDiv w:val="1"/>
      <w:marLeft w:val="0"/>
      <w:marRight w:val="0"/>
      <w:marTop w:val="0"/>
      <w:marBottom w:val="0"/>
      <w:divBdr>
        <w:top w:val="none" w:sz="0" w:space="0" w:color="auto"/>
        <w:left w:val="none" w:sz="0" w:space="0" w:color="auto"/>
        <w:bottom w:val="none" w:sz="0" w:space="0" w:color="auto"/>
        <w:right w:val="none" w:sz="0" w:space="0" w:color="auto"/>
      </w:divBdr>
      <w:divsChild>
        <w:div w:id="678700303">
          <w:marLeft w:val="0"/>
          <w:marRight w:val="0"/>
          <w:marTop w:val="0"/>
          <w:marBottom w:val="0"/>
          <w:divBdr>
            <w:top w:val="none" w:sz="0" w:space="0" w:color="auto"/>
            <w:left w:val="none" w:sz="0" w:space="0" w:color="auto"/>
            <w:bottom w:val="none" w:sz="0" w:space="0" w:color="auto"/>
            <w:right w:val="none" w:sz="0" w:space="0" w:color="auto"/>
          </w:divBdr>
          <w:divsChild>
            <w:div w:id="391542114">
              <w:marLeft w:val="0"/>
              <w:marRight w:val="0"/>
              <w:marTop w:val="0"/>
              <w:marBottom w:val="0"/>
              <w:divBdr>
                <w:top w:val="none" w:sz="0" w:space="0" w:color="auto"/>
                <w:left w:val="none" w:sz="0" w:space="0" w:color="auto"/>
                <w:bottom w:val="none" w:sz="0" w:space="0" w:color="auto"/>
                <w:right w:val="none" w:sz="0" w:space="0" w:color="auto"/>
              </w:divBdr>
            </w:div>
            <w:div w:id="1386642345">
              <w:marLeft w:val="0"/>
              <w:marRight w:val="0"/>
              <w:marTop w:val="0"/>
              <w:marBottom w:val="0"/>
              <w:divBdr>
                <w:top w:val="none" w:sz="0" w:space="0" w:color="auto"/>
                <w:left w:val="none" w:sz="0" w:space="0" w:color="auto"/>
                <w:bottom w:val="none" w:sz="0" w:space="0" w:color="auto"/>
                <w:right w:val="none" w:sz="0" w:space="0" w:color="auto"/>
              </w:divBdr>
            </w:div>
          </w:divsChild>
        </w:div>
        <w:div w:id="1381318892">
          <w:marLeft w:val="0"/>
          <w:marRight w:val="0"/>
          <w:marTop w:val="0"/>
          <w:marBottom w:val="0"/>
          <w:divBdr>
            <w:top w:val="none" w:sz="0" w:space="0" w:color="auto"/>
            <w:left w:val="none" w:sz="0" w:space="0" w:color="auto"/>
            <w:bottom w:val="none" w:sz="0" w:space="0" w:color="auto"/>
            <w:right w:val="none" w:sz="0" w:space="0" w:color="auto"/>
          </w:divBdr>
          <w:divsChild>
            <w:div w:id="912663639">
              <w:marLeft w:val="0"/>
              <w:marRight w:val="0"/>
              <w:marTop w:val="0"/>
              <w:marBottom w:val="0"/>
              <w:divBdr>
                <w:top w:val="none" w:sz="0" w:space="0" w:color="auto"/>
                <w:left w:val="none" w:sz="0" w:space="0" w:color="auto"/>
                <w:bottom w:val="none" w:sz="0" w:space="0" w:color="auto"/>
                <w:right w:val="none" w:sz="0" w:space="0" w:color="auto"/>
              </w:divBdr>
            </w:div>
            <w:div w:id="644430517">
              <w:marLeft w:val="0"/>
              <w:marRight w:val="0"/>
              <w:marTop w:val="0"/>
              <w:marBottom w:val="0"/>
              <w:divBdr>
                <w:top w:val="none" w:sz="0" w:space="0" w:color="auto"/>
                <w:left w:val="none" w:sz="0" w:space="0" w:color="auto"/>
                <w:bottom w:val="none" w:sz="0" w:space="0" w:color="auto"/>
                <w:right w:val="none" w:sz="0" w:space="0" w:color="auto"/>
              </w:divBdr>
            </w:div>
          </w:divsChild>
        </w:div>
        <w:div w:id="957374438">
          <w:marLeft w:val="0"/>
          <w:marRight w:val="0"/>
          <w:marTop w:val="0"/>
          <w:marBottom w:val="0"/>
          <w:divBdr>
            <w:top w:val="none" w:sz="0" w:space="0" w:color="auto"/>
            <w:left w:val="none" w:sz="0" w:space="0" w:color="auto"/>
            <w:bottom w:val="none" w:sz="0" w:space="0" w:color="auto"/>
            <w:right w:val="none" w:sz="0" w:space="0" w:color="auto"/>
          </w:divBdr>
          <w:divsChild>
            <w:div w:id="991369147">
              <w:marLeft w:val="0"/>
              <w:marRight w:val="0"/>
              <w:marTop w:val="0"/>
              <w:marBottom w:val="0"/>
              <w:divBdr>
                <w:top w:val="none" w:sz="0" w:space="0" w:color="auto"/>
                <w:left w:val="none" w:sz="0" w:space="0" w:color="auto"/>
                <w:bottom w:val="none" w:sz="0" w:space="0" w:color="auto"/>
                <w:right w:val="none" w:sz="0" w:space="0" w:color="auto"/>
              </w:divBdr>
            </w:div>
            <w:div w:id="2029405841">
              <w:marLeft w:val="0"/>
              <w:marRight w:val="0"/>
              <w:marTop w:val="0"/>
              <w:marBottom w:val="0"/>
              <w:divBdr>
                <w:top w:val="none" w:sz="0" w:space="0" w:color="auto"/>
                <w:left w:val="none" w:sz="0" w:space="0" w:color="auto"/>
                <w:bottom w:val="none" w:sz="0" w:space="0" w:color="auto"/>
                <w:right w:val="none" w:sz="0" w:space="0" w:color="auto"/>
              </w:divBdr>
            </w:div>
          </w:divsChild>
        </w:div>
        <w:div w:id="2021467570">
          <w:marLeft w:val="0"/>
          <w:marRight w:val="0"/>
          <w:marTop w:val="0"/>
          <w:marBottom w:val="0"/>
          <w:divBdr>
            <w:top w:val="none" w:sz="0" w:space="0" w:color="auto"/>
            <w:left w:val="none" w:sz="0" w:space="0" w:color="auto"/>
            <w:bottom w:val="none" w:sz="0" w:space="0" w:color="auto"/>
            <w:right w:val="none" w:sz="0" w:space="0" w:color="auto"/>
          </w:divBdr>
          <w:divsChild>
            <w:div w:id="323162737">
              <w:marLeft w:val="0"/>
              <w:marRight w:val="0"/>
              <w:marTop w:val="0"/>
              <w:marBottom w:val="0"/>
              <w:divBdr>
                <w:top w:val="none" w:sz="0" w:space="0" w:color="auto"/>
                <w:left w:val="none" w:sz="0" w:space="0" w:color="auto"/>
                <w:bottom w:val="none" w:sz="0" w:space="0" w:color="auto"/>
                <w:right w:val="none" w:sz="0" w:space="0" w:color="auto"/>
              </w:divBdr>
            </w:div>
            <w:div w:id="297226852">
              <w:marLeft w:val="0"/>
              <w:marRight w:val="0"/>
              <w:marTop w:val="0"/>
              <w:marBottom w:val="0"/>
              <w:divBdr>
                <w:top w:val="none" w:sz="0" w:space="0" w:color="auto"/>
                <w:left w:val="none" w:sz="0" w:space="0" w:color="auto"/>
                <w:bottom w:val="none" w:sz="0" w:space="0" w:color="auto"/>
                <w:right w:val="none" w:sz="0" w:space="0" w:color="auto"/>
              </w:divBdr>
            </w:div>
          </w:divsChild>
        </w:div>
        <w:div w:id="125582718">
          <w:marLeft w:val="0"/>
          <w:marRight w:val="0"/>
          <w:marTop w:val="0"/>
          <w:marBottom w:val="0"/>
          <w:divBdr>
            <w:top w:val="none" w:sz="0" w:space="0" w:color="auto"/>
            <w:left w:val="none" w:sz="0" w:space="0" w:color="auto"/>
            <w:bottom w:val="none" w:sz="0" w:space="0" w:color="auto"/>
            <w:right w:val="none" w:sz="0" w:space="0" w:color="auto"/>
          </w:divBdr>
          <w:divsChild>
            <w:div w:id="719552434">
              <w:marLeft w:val="0"/>
              <w:marRight w:val="0"/>
              <w:marTop w:val="0"/>
              <w:marBottom w:val="0"/>
              <w:divBdr>
                <w:top w:val="none" w:sz="0" w:space="0" w:color="auto"/>
                <w:left w:val="none" w:sz="0" w:space="0" w:color="auto"/>
                <w:bottom w:val="none" w:sz="0" w:space="0" w:color="auto"/>
                <w:right w:val="none" w:sz="0" w:space="0" w:color="auto"/>
              </w:divBdr>
            </w:div>
            <w:div w:id="196951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6321">
      <w:bodyDiv w:val="1"/>
      <w:marLeft w:val="0"/>
      <w:marRight w:val="0"/>
      <w:marTop w:val="0"/>
      <w:marBottom w:val="0"/>
      <w:divBdr>
        <w:top w:val="none" w:sz="0" w:space="0" w:color="auto"/>
        <w:left w:val="none" w:sz="0" w:space="0" w:color="auto"/>
        <w:bottom w:val="none" w:sz="0" w:space="0" w:color="auto"/>
        <w:right w:val="none" w:sz="0" w:space="0" w:color="auto"/>
      </w:divBdr>
    </w:div>
    <w:div w:id="605306647">
      <w:bodyDiv w:val="1"/>
      <w:marLeft w:val="0"/>
      <w:marRight w:val="0"/>
      <w:marTop w:val="0"/>
      <w:marBottom w:val="0"/>
      <w:divBdr>
        <w:top w:val="none" w:sz="0" w:space="0" w:color="auto"/>
        <w:left w:val="none" w:sz="0" w:space="0" w:color="auto"/>
        <w:bottom w:val="none" w:sz="0" w:space="0" w:color="auto"/>
        <w:right w:val="none" w:sz="0" w:space="0" w:color="auto"/>
      </w:divBdr>
    </w:div>
    <w:div w:id="724720059">
      <w:bodyDiv w:val="1"/>
      <w:marLeft w:val="0"/>
      <w:marRight w:val="0"/>
      <w:marTop w:val="0"/>
      <w:marBottom w:val="0"/>
      <w:divBdr>
        <w:top w:val="none" w:sz="0" w:space="0" w:color="auto"/>
        <w:left w:val="none" w:sz="0" w:space="0" w:color="auto"/>
        <w:bottom w:val="none" w:sz="0" w:space="0" w:color="auto"/>
        <w:right w:val="none" w:sz="0" w:space="0" w:color="auto"/>
      </w:divBdr>
    </w:div>
    <w:div w:id="822507947">
      <w:bodyDiv w:val="1"/>
      <w:marLeft w:val="0"/>
      <w:marRight w:val="0"/>
      <w:marTop w:val="0"/>
      <w:marBottom w:val="0"/>
      <w:divBdr>
        <w:top w:val="none" w:sz="0" w:space="0" w:color="auto"/>
        <w:left w:val="none" w:sz="0" w:space="0" w:color="auto"/>
        <w:bottom w:val="none" w:sz="0" w:space="0" w:color="auto"/>
        <w:right w:val="none" w:sz="0" w:space="0" w:color="auto"/>
      </w:divBdr>
    </w:div>
    <w:div w:id="929965488">
      <w:bodyDiv w:val="1"/>
      <w:marLeft w:val="0"/>
      <w:marRight w:val="0"/>
      <w:marTop w:val="0"/>
      <w:marBottom w:val="0"/>
      <w:divBdr>
        <w:top w:val="none" w:sz="0" w:space="0" w:color="auto"/>
        <w:left w:val="none" w:sz="0" w:space="0" w:color="auto"/>
        <w:bottom w:val="none" w:sz="0" w:space="0" w:color="auto"/>
        <w:right w:val="none" w:sz="0" w:space="0" w:color="auto"/>
      </w:divBdr>
    </w:div>
    <w:div w:id="972514908">
      <w:bodyDiv w:val="1"/>
      <w:marLeft w:val="0"/>
      <w:marRight w:val="0"/>
      <w:marTop w:val="0"/>
      <w:marBottom w:val="0"/>
      <w:divBdr>
        <w:top w:val="none" w:sz="0" w:space="0" w:color="auto"/>
        <w:left w:val="none" w:sz="0" w:space="0" w:color="auto"/>
        <w:bottom w:val="none" w:sz="0" w:space="0" w:color="auto"/>
        <w:right w:val="none" w:sz="0" w:space="0" w:color="auto"/>
      </w:divBdr>
    </w:div>
    <w:div w:id="1001857581">
      <w:bodyDiv w:val="1"/>
      <w:marLeft w:val="0"/>
      <w:marRight w:val="0"/>
      <w:marTop w:val="0"/>
      <w:marBottom w:val="0"/>
      <w:divBdr>
        <w:top w:val="none" w:sz="0" w:space="0" w:color="auto"/>
        <w:left w:val="none" w:sz="0" w:space="0" w:color="auto"/>
        <w:bottom w:val="none" w:sz="0" w:space="0" w:color="auto"/>
        <w:right w:val="none" w:sz="0" w:space="0" w:color="auto"/>
      </w:divBdr>
    </w:div>
    <w:div w:id="1132750908">
      <w:bodyDiv w:val="1"/>
      <w:marLeft w:val="0"/>
      <w:marRight w:val="0"/>
      <w:marTop w:val="0"/>
      <w:marBottom w:val="0"/>
      <w:divBdr>
        <w:top w:val="none" w:sz="0" w:space="0" w:color="auto"/>
        <w:left w:val="none" w:sz="0" w:space="0" w:color="auto"/>
        <w:bottom w:val="none" w:sz="0" w:space="0" w:color="auto"/>
        <w:right w:val="none" w:sz="0" w:space="0" w:color="auto"/>
      </w:divBdr>
    </w:div>
    <w:div w:id="1138646258">
      <w:bodyDiv w:val="1"/>
      <w:marLeft w:val="0"/>
      <w:marRight w:val="0"/>
      <w:marTop w:val="0"/>
      <w:marBottom w:val="0"/>
      <w:divBdr>
        <w:top w:val="none" w:sz="0" w:space="0" w:color="auto"/>
        <w:left w:val="none" w:sz="0" w:space="0" w:color="auto"/>
        <w:bottom w:val="none" w:sz="0" w:space="0" w:color="auto"/>
        <w:right w:val="none" w:sz="0" w:space="0" w:color="auto"/>
      </w:divBdr>
    </w:div>
    <w:div w:id="1175463958">
      <w:bodyDiv w:val="1"/>
      <w:marLeft w:val="0"/>
      <w:marRight w:val="0"/>
      <w:marTop w:val="0"/>
      <w:marBottom w:val="0"/>
      <w:divBdr>
        <w:top w:val="none" w:sz="0" w:space="0" w:color="auto"/>
        <w:left w:val="none" w:sz="0" w:space="0" w:color="auto"/>
        <w:bottom w:val="none" w:sz="0" w:space="0" w:color="auto"/>
        <w:right w:val="none" w:sz="0" w:space="0" w:color="auto"/>
      </w:divBdr>
    </w:div>
    <w:div w:id="1192845387">
      <w:bodyDiv w:val="1"/>
      <w:marLeft w:val="0"/>
      <w:marRight w:val="0"/>
      <w:marTop w:val="0"/>
      <w:marBottom w:val="0"/>
      <w:divBdr>
        <w:top w:val="none" w:sz="0" w:space="0" w:color="auto"/>
        <w:left w:val="none" w:sz="0" w:space="0" w:color="auto"/>
        <w:bottom w:val="none" w:sz="0" w:space="0" w:color="auto"/>
        <w:right w:val="none" w:sz="0" w:space="0" w:color="auto"/>
      </w:divBdr>
    </w:div>
    <w:div w:id="1450004752">
      <w:bodyDiv w:val="1"/>
      <w:marLeft w:val="0"/>
      <w:marRight w:val="0"/>
      <w:marTop w:val="0"/>
      <w:marBottom w:val="0"/>
      <w:divBdr>
        <w:top w:val="none" w:sz="0" w:space="0" w:color="auto"/>
        <w:left w:val="none" w:sz="0" w:space="0" w:color="auto"/>
        <w:bottom w:val="none" w:sz="0" w:space="0" w:color="auto"/>
        <w:right w:val="none" w:sz="0" w:space="0" w:color="auto"/>
      </w:divBdr>
    </w:div>
    <w:div w:id="1497569647">
      <w:bodyDiv w:val="1"/>
      <w:marLeft w:val="0"/>
      <w:marRight w:val="0"/>
      <w:marTop w:val="0"/>
      <w:marBottom w:val="0"/>
      <w:divBdr>
        <w:top w:val="none" w:sz="0" w:space="0" w:color="auto"/>
        <w:left w:val="none" w:sz="0" w:space="0" w:color="auto"/>
        <w:bottom w:val="none" w:sz="0" w:space="0" w:color="auto"/>
        <w:right w:val="none" w:sz="0" w:space="0" w:color="auto"/>
      </w:divBdr>
    </w:div>
    <w:div w:id="1616983145">
      <w:bodyDiv w:val="1"/>
      <w:marLeft w:val="0"/>
      <w:marRight w:val="0"/>
      <w:marTop w:val="0"/>
      <w:marBottom w:val="0"/>
      <w:divBdr>
        <w:top w:val="none" w:sz="0" w:space="0" w:color="auto"/>
        <w:left w:val="none" w:sz="0" w:space="0" w:color="auto"/>
        <w:bottom w:val="none" w:sz="0" w:space="0" w:color="auto"/>
        <w:right w:val="none" w:sz="0" w:space="0" w:color="auto"/>
      </w:divBdr>
    </w:div>
    <w:div w:id="1743092135">
      <w:bodyDiv w:val="1"/>
      <w:marLeft w:val="0"/>
      <w:marRight w:val="0"/>
      <w:marTop w:val="0"/>
      <w:marBottom w:val="0"/>
      <w:divBdr>
        <w:top w:val="none" w:sz="0" w:space="0" w:color="auto"/>
        <w:left w:val="none" w:sz="0" w:space="0" w:color="auto"/>
        <w:bottom w:val="none" w:sz="0" w:space="0" w:color="auto"/>
        <w:right w:val="none" w:sz="0" w:space="0" w:color="auto"/>
      </w:divBdr>
    </w:div>
    <w:div w:id="1757166598">
      <w:bodyDiv w:val="1"/>
      <w:marLeft w:val="0"/>
      <w:marRight w:val="0"/>
      <w:marTop w:val="0"/>
      <w:marBottom w:val="0"/>
      <w:divBdr>
        <w:top w:val="none" w:sz="0" w:space="0" w:color="auto"/>
        <w:left w:val="none" w:sz="0" w:space="0" w:color="auto"/>
        <w:bottom w:val="none" w:sz="0" w:space="0" w:color="auto"/>
        <w:right w:val="none" w:sz="0" w:space="0" w:color="auto"/>
      </w:divBdr>
    </w:div>
    <w:div w:id="1764758029">
      <w:bodyDiv w:val="1"/>
      <w:marLeft w:val="0"/>
      <w:marRight w:val="0"/>
      <w:marTop w:val="0"/>
      <w:marBottom w:val="0"/>
      <w:divBdr>
        <w:top w:val="none" w:sz="0" w:space="0" w:color="auto"/>
        <w:left w:val="none" w:sz="0" w:space="0" w:color="auto"/>
        <w:bottom w:val="none" w:sz="0" w:space="0" w:color="auto"/>
        <w:right w:val="none" w:sz="0" w:space="0" w:color="auto"/>
      </w:divBdr>
    </w:div>
    <w:div w:id="1830094837">
      <w:bodyDiv w:val="1"/>
      <w:marLeft w:val="0"/>
      <w:marRight w:val="0"/>
      <w:marTop w:val="0"/>
      <w:marBottom w:val="0"/>
      <w:divBdr>
        <w:top w:val="none" w:sz="0" w:space="0" w:color="auto"/>
        <w:left w:val="none" w:sz="0" w:space="0" w:color="auto"/>
        <w:bottom w:val="none" w:sz="0" w:space="0" w:color="auto"/>
        <w:right w:val="none" w:sz="0" w:space="0" w:color="auto"/>
      </w:divBdr>
    </w:div>
    <w:div w:id="1882207619">
      <w:bodyDiv w:val="1"/>
      <w:marLeft w:val="0"/>
      <w:marRight w:val="0"/>
      <w:marTop w:val="0"/>
      <w:marBottom w:val="0"/>
      <w:divBdr>
        <w:top w:val="none" w:sz="0" w:space="0" w:color="auto"/>
        <w:left w:val="none" w:sz="0" w:space="0" w:color="auto"/>
        <w:bottom w:val="none" w:sz="0" w:space="0" w:color="auto"/>
        <w:right w:val="none" w:sz="0" w:space="0" w:color="auto"/>
      </w:divBdr>
    </w:div>
    <w:div w:id="1918856159">
      <w:bodyDiv w:val="1"/>
      <w:marLeft w:val="0"/>
      <w:marRight w:val="0"/>
      <w:marTop w:val="0"/>
      <w:marBottom w:val="0"/>
      <w:divBdr>
        <w:top w:val="none" w:sz="0" w:space="0" w:color="auto"/>
        <w:left w:val="none" w:sz="0" w:space="0" w:color="auto"/>
        <w:bottom w:val="none" w:sz="0" w:space="0" w:color="auto"/>
        <w:right w:val="none" w:sz="0" w:space="0" w:color="auto"/>
      </w:divBdr>
    </w:div>
    <w:div w:id="1934629794">
      <w:bodyDiv w:val="1"/>
      <w:marLeft w:val="0"/>
      <w:marRight w:val="0"/>
      <w:marTop w:val="0"/>
      <w:marBottom w:val="0"/>
      <w:divBdr>
        <w:top w:val="none" w:sz="0" w:space="0" w:color="auto"/>
        <w:left w:val="none" w:sz="0" w:space="0" w:color="auto"/>
        <w:bottom w:val="none" w:sz="0" w:space="0" w:color="auto"/>
        <w:right w:val="none" w:sz="0" w:space="0" w:color="auto"/>
      </w:divBdr>
    </w:div>
    <w:div w:id="2028208753">
      <w:bodyDiv w:val="1"/>
      <w:marLeft w:val="0"/>
      <w:marRight w:val="0"/>
      <w:marTop w:val="0"/>
      <w:marBottom w:val="0"/>
      <w:divBdr>
        <w:top w:val="none" w:sz="0" w:space="0" w:color="auto"/>
        <w:left w:val="none" w:sz="0" w:space="0" w:color="auto"/>
        <w:bottom w:val="none" w:sz="0" w:space="0" w:color="auto"/>
        <w:right w:val="none" w:sz="0" w:space="0" w:color="auto"/>
      </w:divBdr>
      <w:divsChild>
        <w:div w:id="889416935">
          <w:marLeft w:val="0"/>
          <w:marRight w:val="0"/>
          <w:marTop w:val="0"/>
          <w:marBottom w:val="0"/>
          <w:divBdr>
            <w:top w:val="none" w:sz="0" w:space="0" w:color="auto"/>
            <w:left w:val="none" w:sz="0" w:space="0" w:color="auto"/>
            <w:bottom w:val="none" w:sz="0" w:space="0" w:color="auto"/>
            <w:right w:val="none" w:sz="0" w:space="0" w:color="auto"/>
          </w:divBdr>
          <w:divsChild>
            <w:div w:id="430127213">
              <w:marLeft w:val="0"/>
              <w:marRight w:val="0"/>
              <w:marTop w:val="0"/>
              <w:marBottom w:val="0"/>
              <w:divBdr>
                <w:top w:val="none" w:sz="0" w:space="0" w:color="auto"/>
                <w:left w:val="none" w:sz="0" w:space="0" w:color="auto"/>
                <w:bottom w:val="none" w:sz="0" w:space="0" w:color="auto"/>
                <w:right w:val="none" w:sz="0" w:space="0" w:color="auto"/>
              </w:divBdr>
              <w:divsChild>
                <w:div w:id="2045328882">
                  <w:marLeft w:val="0"/>
                  <w:marRight w:val="0"/>
                  <w:marTop w:val="0"/>
                  <w:marBottom w:val="0"/>
                  <w:divBdr>
                    <w:top w:val="none" w:sz="0" w:space="0" w:color="auto"/>
                    <w:left w:val="none" w:sz="0" w:space="0" w:color="auto"/>
                    <w:bottom w:val="none" w:sz="0" w:space="0" w:color="auto"/>
                    <w:right w:val="none" w:sz="0" w:space="0" w:color="auto"/>
                  </w:divBdr>
                  <w:divsChild>
                    <w:div w:id="470096637">
                      <w:marLeft w:val="0"/>
                      <w:marRight w:val="0"/>
                      <w:marTop w:val="0"/>
                      <w:marBottom w:val="0"/>
                      <w:divBdr>
                        <w:top w:val="none" w:sz="0" w:space="0" w:color="auto"/>
                        <w:left w:val="none" w:sz="0" w:space="0" w:color="auto"/>
                        <w:bottom w:val="none" w:sz="0" w:space="0" w:color="auto"/>
                        <w:right w:val="none" w:sz="0" w:space="0" w:color="auto"/>
                      </w:divBdr>
                      <w:divsChild>
                        <w:div w:id="197270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code.osd.vn/mkmate/oadmin" TargetMode="External"/><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git.osd.vn/" TargetMode="External"/><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D07A29-72FB-466F-A314-DA2926226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20</Pages>
  <Words>2302</Words>
  <Characters>13128</Characters>
  <Application>Microsoft Office Word</Application>
  <DocSecurity>0</DocSecurity>
  <Lines>109</Lines>
  <Paragraphs>30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15400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luyen nguyen</dc:creator>
  <cp:lastModifiedBy>Vượng 1900615 Đặng Văn</cp:lastModifiedBy>
  <cp:revision>6</cp:revision>
  <dcterms:created xsi:type="dcterms:W3CDTF">2022-03-04T04:34:00Z</dcterms:created>
  <dcterms:modified xsi:type="dcterms:W3CDTF">2022-03-04T07:39:00Z</dcterms:modified>
</cp:coreProperties>
</file>